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3"/>
        <w:spacing w:before="0" w:after="0"/>
        <w:ind w:left="2124"/>
        <w:rPr>
          <w:rFonts w:ascii="Arial" w:hAnsi="Arial" w:cs="Arial"/>
          <w:b/>
          <w:bCs/>
          <w:sz w:val="28"/>
          <w:szCs w:val="28"/>
        </w:rPr>
      </w:pPr>
      <w:bookmarkStart w:id="0" w:name="_GoBack"/>
      <w:bookmarkEnd w:id="0"/>
      <w:r>
        <w:rPr>
          <w:rFonts w:ascii="Arial" w:hAnsi="Arial" w:eastAsia="Arial" w:cs="Arial"/>
          <w:b/>
          <w:bCs/>
          <w:sz w:val="28"/>
          <w:szCs w:val="28"/>
        </w:rPr>
        <w:t xml:space="preserve">         </w:t>
      </w:r>
      <w:r>
        <w:rPr>
          <w:rFonts w:ascii="Arial" w:hAnsi="Arial" w:cs="Arial"/>
          <w:b/>
          <w:bCs/>
          <w:sz w:val="28"/>
          <w:szCs w:val="28"/>
        </w:rPr>
        <w:t>CENTRO PAULA SOUZA</w:t>
      </w:r>
    </w:p>
    <w:p>
      <w:pPr>
        <w:pStyle w:val="23"/>
        <w:spacing w:before="0" w:after="0"/>
        <w:ind w:left="2124"/>
        <w:rPr>
          <w:rFonts w:ascii="Arial" w:hAnsi="Arial" w:cs="Arial"/>
          <w:b/>
          <w:bCs/>
          <w:sz w:val="28"/>
          <w:szCs w:val="28"/>
        </w:rPr>
      </w:pPr>
      <w:r>
        <w:rPr>
          <w:rFonts w:ascii="Arial" w:hAnsi="Arial" w:eastAsia="Arial" w:cs="Arial"/>
          <w:b/>
          <w:bCs/>
          <w:sz w:val="28"/>
          <w:szCs w:val="28"/>
        </w:rPr>
        <w:t xml:space="preserve">  </w:t>
      </w:r>
      <w:r>
        <w:rPr>
          <w:rFonts w:ascii="Arial" w:hAnsi="Arial" w:cs="Arial"/>
          <w:b/>
          <w:bCs/>
          <w:sz w:val="28"/>
          <w:szCs w:val="28"/>
        </w:rPr>
        <w:t>ETEC EURO ALBINO DE SOUZA</w:t>
      </w:r>
    </w:p>
    <w:p>
      <w:pPr>
        <w:pStyle w:val="23"/>
        <w:spacing w:before="0" w:after="0"/>
        <w:jc w:val="center"/>
      </w:pPr>
      <w:r>
        <w:rPr>
          <w:rFonts w:ascii="Arial" w:hAnsi="Arial" w:cs="Arial"/>
          <w:b/>
          <w:bCs/>
          <w:sz w:val="28"/>
          <w:szCs w:val="28"/>
        </w:rPr>
        <w:t>Técnico em Informática</w:t>
      </w:r>
    </w:p>
    <w:p>
      <w:pPr>
        <w:pStyle w:val="23"/>
        <w:spacing w:before="0" w:after="0"/>
        <w:jc w:val="center"/>
        <w:rPr>
          <w:rFonts w:ascii="Arial" w:hAnsi="Arial" w:cs="Arial"/>
          <w:b/>
          <w:bCs/>
          <w:sz w:val="28"/>
          <w:szCs w:val="28"/>
        </w:rPr>
      </w:pPr>
    </w:p>
    <w:p>
      <w:pPr>
        <w:pStyle w:val="23"/>
        <w:spacing w:before="0" w:after="0" w:line="360" w:lineRule="auto"/>
        <w:jc w:val="center"/>
        <w:rPr>
          <w:rFonts w:ascii="Arial" w:hAnsi="Arial" w:cs="Arial"/>
        </w:rPr>
      </w:pPr>
      <w:r>
        <w:rPr>
          <w:rFonts w:ascii="Arial" w:hAnsi="Arial" w:cs="Arial"/>
        </w:rPr>
        <w:t>Gabriel Coelho Soares</w:t>
      </w:r>
    </w:p>
    <w:p>
      <w:pPr>
        <w:pStyle w:val="23"/>
        <w:spacing w:before="0" w:after="0" w:line="360" w:lineRule="auto"/>
        <w:jc w:val="center"/>
        <w:rPr>
          <w:rFonts w:ascii="Arial" w:hAnsi="Arial" w:cs="Arial"/>
        </w:rPr>
      </w:pPr>
      <w:r>
        <w:rPr>
          <w:rFonts w:ascii="Arial" w:hAnsi="Arial" w:cs="Arial"/>
        </w:rPr>
        <w:t>Hermes</w:t>
      </w:r>
    </w:p>
    <w:p>
      <w:pPr>
        <w:pStyle w:val="23"/>
        <w:spacing w:before="0" w:after="0" w:line="360" w:lineRule="auto"/>
        <w:jc w:val="center"/>
        <w:rPr>
          <w:rFonts w:ascii="Arial" w:hAnsi="Arial" w:cs="Arial"/>
        </w:rPr>
      </w:pPr>
      <w:r>
        <w:rPr>
          <w:rFonts w:ascii="Arial" w:hAnsi="Arial" w:cs="Arial"/>
        </w:rPr>
        <w:t>Luís Fernando</w:t>
      </w:r>
    </w:p>
    <w:p>
      <w:pPr>
        <w:autoSpaceDE w:val="0"/>
        <w:spacing w:line="360" w:lineRule="auto"/>
        <w:jc w:val="center"/>
      </w:pPr>
      <w:r>
        <w:rPr>
          <w:rFonts w:ascii="Arial" w:hAnsi="Arial" w:cs="Arial"/>
          <w:lang w:val="pt-BR"/>
        </w:rPr>
        <w:t>João Paulo Camargo Romani</w:t>
      </w:r>
    </w:p>
    <w:p>
      <w:pPr>
        <w:pStyle w:val="23"/>
        <w:spacing w:before="0" w:after="0" w:line="360" w:lineRule="auto"/>
        <w:jc w:val="center"/>
        <w:rPr>
          <w:rFonts w:ascii="Arial" w:hAnsi="Arial" w:cs="Arial"/>
        </w:rPr>
      </w:pPr>
      <w:r>
        <w:rPr>
          <w:rFonts w:ascii="Arial" w:hAnsi="Arial" w:cs="Arial"/>
        </w:rPr>
        <w:t>Michell Elvis Christofferson</w:t>
      </w:r>
    </w:p>
    <w:p>
      <w:pPr>
        <w:autoSpaceDE w:val="0"/>
        <w:spacing w:line="360" w:lineRule="auto"/>
        <w:jc w:val="center"/>
        <w:rPr>
          <w:rFonts w:ascii="Arial" w:hAnsi="Arial" w:cs="Arial"/>
          <w:lang w:val="pt-BR"/>
        </w:rPr>
      </w:pPr>
      <w:r>
        <w:rPr>
          <w:rFonts w:ascii="Arial" w:hAnsi="Arial" w:cs="Arial"/>
          <w:lang w:val="pt-BR"/>
        </w:rPr>
        <w:t>Marc Alder Delma</w:t>
      </w:r>
    </w:p>
    <w:p>
      <w:pPr>
        <w:autoSpaceDE w:val="0"/>
        <w:spacing w:line="360" w:lineRule="auto"/>
        <w:jc w:val="center"/>
        <w:rPr>
          <w:rFonts w:ascii="Arial" w:hAnsi="Arial" w:cs="Arial"/>
        </w:rPr>
      </w:pPr>
      <w:r>
        <w:rPr>
          <w:rFonts w:ascii="Arial" w:hAnsi="Arial" w:cs="Arial"/>
        </w:rPr>
        <w:t>Richard Dias</w:t>
      </w:r>
    </w:p>
    <w:p>
      <w:pPr>
        <w:autoSpaceDE w:val="0"/>
        <w:spacing w:line="360" w:lineRule="auto"/>
        <w:jc w:val="center"/>
      </w:pPr>
      <w:r>
        <w:rPr>
          <w:rFonts w:ascii="Arial" w:hAnsi="Arial" w:cs="Arial"/>
          <w:lang w:val="pt-BR"/>
        </w:rPr>
        <w:t>Valterli J. M. Coutinho</w:t>
      </w:r>
      <w:r>
        <w:rPr>
          <w:rFonts w:ascii="Arial" w:hAnsi="Arial" w:cs="Arial"/>
          <w:lang w:val="pt-BR"/>
        </w:rPr>
        <w:br w:type="textWrapping"/>
      </w:r>
      <w:r>
        <w:rPr>
          <w:rFonts w:ascii="Arial" w:hAnsi="Arial" w:cs="Arial"/>
        </w:rPr>
        <w:t>Vinícius da Cruz Becaleti</w:t>
      </w:r>
    </w:p>
    <w:p>
      <w:pPr>
        <w:autoSpaceDE w:val="0"/>
        <w:spacing w:line="360" w:lineRule="auto"/>
        <w:jc w:val="center"/>
        <w:rPr>
          <w:rFonts w:ascii="Arial" w:hAnsi="Arial" w:cs="Arial"/>
          <w:sz w:val="28"/>
          <w:szCs w:val="28"/>
          <w:lang w:val="pt-BR"/>
        </w:rPr>
      </w:pPr>
    </w:p>
    <w:p>
      <w:pPr>
        <w:autoSpaceDE w:val="0"/>
        <w:jc w:val="center"/>
        <w:rPr>
          <w:rFonts w:ascii="Arial" w:hAnsi="Arial" w:cs="Arial"/>
          <w:sz w:val="32"/>
          <w:szCs w:val="32"/>
          <w:lang w:val="pt-BR"/>
        </w:rPr>
      </w:pPr>
    </w:p>
    <w:p>
      <w:pPr>
        <w:autoSpaceDE w:val="0"/>
        <w:jc w:val="center"/>
        <w:rPr>
          <w:rFonts w:ascii="Arial" w:hAnsi="Arial" w:cs="Arial"/>
          <w:sz w:val="32"/>
          <w:szCs w:val="32"/>
          <w:lang w:val="pt-BR"/>
        </w:rPr>
      </w:pPr>
    </w:p>
    <w:p>
      <w:pPr>
        <w:autoSpaceDE w:val="0"/>
        <w:jc w:val="center"/>
        <w:rPr>
          <w:rFonts w:ascii="Arial" w:hAnsi="Arial" w:cs="Arial"/>
          <w:sz w:val="32"/>
          <w:szCs w:val="32"/>
          <w:lang w:val="pt-BR"/>
        </w:rPr>
      </w:pPr>
    </w:p>
    <w:p>
      <w:pPr>
        <w:autoSpaceDE w:val="0"/>
        <w:jc w:val="center"/>
        <w:rPr>
          <w:rFonts w:ascii="Arial" w:hAnsi="Arial" w:cs="Arial"/>
          <w:b/>
          <w:bCs/>
          <w:sz w:val="28"/>
          <w:szCs w:val="28"/>
          <w:lang w:val="pt-BR"/>
        </w:rPr>
      </w:pPr>
    </w:p>
    <w:p>
      <w:pPr>
        <w:autoSpaceDE w:val="0"/>
        <w:jc w:val="center"/>
      </w:pPr>
      <w:r>
        <w:rPr>
          <w:rFonts w:ascii="Arial" w:hAnsi="Arial" w:cs="Arial"/>
          <w:b/>
          <w:bCs/>
          <w:sz w:val="28"/>
          <w:szCs w:val="28"/>
        </w:rPr>
        <w:t>TechTrain Website</w:t>
      </w:r>
    </w:p>
    <w:p>
      <w:pPr>
        <w:pStyle w:val="23"/>
        <w:spacing w:before="0" w:after="0"/>
        <w:jc w:val="center"/>
        <w:rPr>
          <w:rFonts w:ascii="Arial" w:hAnsi="Arial" w:cs="Arial"/>
          <w:b/>
          <w:bCs/>
          <w:sz w:val="28"/>
          <w:szCs w:val="28"/>
          <w:lang w:val="en-US"/>
        </w:rPr>
      </w:pPr>
    </w:p>
    <w:p>
      <w:pPr>
        <w:pStyle w:val="23"/>
        <w:spacing w:before="0" w:after="0"/>
        <w:jc w:val="center"/>
        <w:rPr>
          <w:rFonts w:ascii="Arial" w:hAnsi="Arial" w:cs="Arial"/>
          <w:b/>
          <w:bCs/>
          <w:sz w:val="28"/>
          <w:szCs w:val="28"/>
          <w:lang w:val="en-US"/>
        </w:rPr>
      </w:pPr>
    </w:p>
    <w:p>
      <w:pPr>
        <w:pStyle w:val="23"/>
        <w:spacing w:before="0" w:after="0"/>
        <w:jc w:val="center"/>
        <w:rPr>
          <w:rFonts w:ascii="Arial" w:hAnsi="Arial" w:cs="Arial"/>
          <w:b/>
          <w:bCs/>
          <w:sz w:val="28"/>
          <w:szCs w:val="28"/>
          <w:lang w:val="en-US"/>
        </w:rPr>
      </w:pPr>
    </w:p>
    <w:p>
      <w:pPr>
        <w:pStyle w:val="23"/>
        <w:spacing w:before="0" w:after="0"/>
        <w:jc w:val="center"/>
        <w:rPr>
          <w:rFonts w:ascii="Arial" w:hAnsi="Arial" w:cs="Arial"/>
          <w:b/>
          <w:bCs/>
          <w:sz w:val="28"/>
          <w:szCs w:val="28"/>
          <w:lang w:val="en-US"/>
        </w:rPr>
      </w:pPr>
    </w:p>
    <w:p>
      <w:pPr>
        <w:jc w:val="both"/>
        <w:rPr>
          <w:rFonts w:ascii="Arial" w:hAnsi="Arial" w:cs="Arial"/>
          <w:b/>
          <w:bCs/>
          <w:smallCaps/>
          <w:sz w:val="28"/>
          <w:szCs w:val="28"/>
        </w:rPr>
      </w:pPr>
    </w:p>
    <w:p>
      <w:pPr>
        <w:jc w:val="center"/>
        <w:rPr>
          <w:rFonts w:ascii="Arial" w:hAnsi="Arial" w:cs="Arial"/>
          <w:b/>
          <w:smallCaps/>
        </w:rPr>
      </w:pPr>
    </w:p>
    <w:p>
      <w:pPr>
        <w:jc w:val="center"/>
        <w:rPr>
          <w:rFonts w:ascii="Arial" w:hAnsi="Arial" w:cs="Arial"/>
          <w:b/>
          <w:smallCaps/>
        </w:rPr>
      </w:pPr>
    </w:p>
    <w:p>
      <w:pPr>
        <w:jc w:val="center"/>
        <w:rPr>
          <w:rFonts w:ascii="Arial" w:hAnsi="Arial" w:cs="Arial"/>
          <w:b/>
          <w:smallCaps/>
        </w:rPr>
      </w:pPr>
    </w:p>
    <w:p>
      <w:pPr>
        <w:jc w:val="center"/>
        <w:rPr>
          <w:rFonts w:ascii="Arial" w:hAnsi="Arial" w:cs="Arial"/>
          <w:b/>
          <w:smallCaps/>
        </w:rPr>
      </w:pPr>
    </w:p>
    <w:p>
      <w:pPr>
        <w:jc w:val="center"/>
        <w:rPr>
          <w:rFonts w:ascii="Arial" w:hAnsi="Arial" w:cs="Arial"/>
          <w:b/>
          <w:smallCaps/>
        </w:rPr>
      </w:pPr>
    </w:p>
    <w:p>
      <w:pPr>
        <w:spacing w:line="360" w:lineRule="auto"/>
        <w:jc w:val="center"/>
      </w:pPr>
      <w:r>
        <w:rPr>
          <w:rFonts w:ascii="Arial" w:hAnsi="Arial" w:cs="Arial"/>
          <w:b/>
          <w:smallCaps/>
        </w:rPr>
        <w:t>MOGI GUAÇU - SP</w:t>
      </w:r>
    </w:p>
    <w:p>
      <w:pPr>
        <w:jc w:val="center"/>
        <w:rPr>
          <w:rFonts w:ascii="Arial" w:hAnsi="Arial" w:cs="Arial"/>
          <w:b/>
          <w:smallCaps/>
        </w:rPr>
      </w:pPr>
      <w:r>
        <w:rPr>
          <w:rFonts w:ascii="Arial" w:hAnsi="Arial" w:cs="Arial"/>
          <w:b/>
          <w:smallCaps/>
        </w:rPr>
        <w:t>2017</w:t>
      </w:r>
    </w:p>
    <w:p>
      <w:pPr>
        <w:pStyle w:val="23"/>
        <w:spacing w:before="0" w:after="0" w:line="360" w:lineRule="auto"/>
        <w:jc w:val="center"/>
        <w:rPr>
          <w:rFonts w:ascii="Arial" w:hAnsi="Arial" w:cs="Arial"/>
        </w:rPr>
      </w:pPr>
      <w:r>
        <w:rPr>
          <w:rFonts w:ascii="Arial" w:hAnsi="Arial" w:cs="Arial"/>
        </w:rPr>
        <w:t>Gabriel Coelho Soares</w:t>
      </w:r>
    </w:p>
    <w:p>
      <w:pPr>
        <w:pStyle w:val="23"/>
        <w:spacing w:before="0" w:after="0" w:line="360" w:lineRule="auto"/>
        <w:jc w:val="center"/>
        <w:rPr>
          <w:rFonts w:ascii="Arial" w:hAnsi="Arial" w:cs="Arial"/>
        </w:rPr>
      </w:pPr>
      <w:r>
        <w:rPr>
          <w:rFonts w:ascii="Arial" w:hAnsi="Arial" w:cs="Arial"/>
        </w:rPr>
        <w:t>Hermes</w:t>
      </w:r>
    </w:p>
    <w:p>
      <w:pPr>
        <w:pStyle w:val="23"/>
        <w:spacing w:before="0" w:after="0" w:line="360" w:lineRule="auto"/>
        <w:jc w:val="center"/>
        <w:rPr>
          <w:rFonts w:ascii="Arial" w:hAnsi="Arial" w:cs="Arial"/>
        </w:rPr>
      </w:pPr>
      <w:r>
        <w:rPr>
          <w:rFonts w:ascii="Arial" w:hAnsi="Arial" w:cs="Arial"/>
        </w:rPr>
        <w:t>Luís Fernando</w:t>
      </w:r>
    </w:p>
    <w:p>
      <w:pPr>
        <w:autoSpaceDE w:val="0"/>
        <w:spacing w:line="360" w:lineRule="auto"/>
        <w:jc w:val="center"/>
      </w:pPr>
      <w:r>
        <w:rPr>
          <w:rFonts w:ascii="Arial" w:hAnsi="Arial" w:cs="Arial"/>
          <w:lang w:val="pt-BR"/>
        </w:rPr>
        <w:t>João Paulo Camargo Romani</w:t>
      </w:r>
    </w:p>
    <w:p>
      <w:pPr>
        <w:pStyle w:val="23"/>
        <w:spacing w:before="0" w:after="0" w:line="360" w:lineRule="auto"/>
        <w:jc w:val="center"/>
        <w:rPr>
          <w:rFonts w:ascii="Arial" w:hAnsi="Arial" w:cs="Arial"/>
        </w:rPr>
      </w:pPr>
      <w:r>
        <w:rPr>
          <w:rFonts w:ascii="Arial" w:hAnsi="Arial" w:cs="Arial"/>
        </w:rPr>
        <w:t>Michell Elvis Christofferson</w:t>
      </w:r>
    </w:p>
    <w:p>
      <w:pPr>
        <w:autoSpaceDE w:val="0"/>
        <w:spacing w:line="360" w:lineRule="auto"/>
        <w:jc w:val="center"/>
        <w:rPr>
          <w:rFonts w:ascii="Arial" w:hAnsi="Arial" w:cs="Arial"/>
          <w:lang w:val="pt-BR"/>
        </w:rPr>
      </w:pPr>
      <w:r>
        <w:rPr>
          <w:rFonts w:ascii="Arial" w:hAnsi="Arial" w:cs="Arial"/>
          <w:lang w:val="pt-BR"/>
        </w:rPr>
        <w:t>Marc Alder Delma</w:t>
      </w:r>
    </w:p>
    <w:p>
      <w:pPr>
        <w:autoSpaceDE w:val="0"/>
        <w:spacing w:line="360" w:lineRule="auto"/>
        <w:jc w:val="center"/>
        <w:rPr>
          <w:rFonts w:ascii="Arial" w:hAnsi="Arial" w:cs="Arial"/>
        </w:rPr>
      </w:pPr>
      <w:r>
        <w:rPr>
          <w:rFonts w:ascii="Arial" w:hAnsi="Arial" w:cs="Arial"/>
        </w:rPr>
        <w:t>Richard Dias</w:t>
      </w:r>
    </w:p>
    <w:p>
      <w:pPr>
        <w:autoSpaceDE w:val="0"/>
        <w:spacing w:line="360" w:lineRule="auto"/>
        <w:jc w:val="center"/>
      </w:pPr>
      <w:r>
        <w:rPr>
          <w:rFonts w:ascii="Arial" w:hAnsi="Arial" w:cs="Arial"/>
          <w:lang w:val="pt-BR"/>
        </w:rPr>
        <w:t>Valterli J. M. Coutinho</w:t>
      </w:r>
      <w:r>
        <w:rPr>
          <w:rFonts w:ascii="Arial" w:hAnsi="Arial" w:cs="Arial"/>
          <w:lang w:val="pt-BR"/>
        </w:rPr>
        <w:br w:type="textWrapping"/>
      </w:r>
      <w:r>
        <w:rPr>
          <w:rFonts w:ascii="Arial" w:hAnsi="Arial" w:cs="Arial"/>
        </w:rPr>
        <w:t>Vinícius da Cruz Becaleti</w:t>
      </w:r>
    </w:p>
    <w:p>
      <w:pPr>
        <w:jc w:val="center"/>
        <w:rPr>
          <w:rFonts w:ascii="Arial" w:hAnsi="Arial" w:cs="Arial"/>
          <w:b/>
          <w:u w:val="single"/>
          <w:lang w:val="pt-BR"/>
        </w:rPr>
      </w:pPr>
    </w:p>
    <w:p>
      <w:pPr>
        <w:jc w:val="center"/>
        <w:rPr>
          <w:rFonts w:ascii="Arial" w:hAnsi="Arial" w:cs="Arial"/>
          <w:b/>
          <w:u w:val="single"/>
          <w:lang w:val="pt-BR"/>
        </w:rPr>
      </w:pPr>
    </w:p>
    <w:p>
      <w:pPr>
        <w:rPr>
          <w:rFonts w:ascii="Arial" w:hAnsi="Arial" w:cs="Arial"/>
          <w:b/>
          <w:u w:val="single"/>
          <w:lang w:val="pt-BR"/>
        </w:rPr>
      </w:pPr>
    </w:p>
    <w:p>
      <w:pPr>
        <w:jc w:val="center"/>
        <w:rPr>
          <w:rFonts w:ascii="Arial" w:hAnsi="Arial" w:cs="Arial"/>
          <w:b/>
          <w:u w:val="single"/>
          <w:lang w:val="pt-BR"/>
        </w:rPr>
      </w:pPr>
    </w:p>
    <w:p>
      <w:pPr>
        <w:autoSpaceDE w:val="0"/>
        <w:jc w:val="center"/>
      </w:pPr>
      <w:r>
        <w:rPr>
          <w:rFonts w:ascii="Arial" w:hAnsi="Arial" w:cs="Arial"/>
          <w:b/>
          <w:bCs/>
          <w:sz w:val="28"/>
          <w:szCs w:val="28"/>
          <w:lang w:val="pt-BR"/>
        </w:rPr>
        <w:t>TechTrain Website</w:t>
      </w:r>
    </w:p>
    <w:p>
      <w:pPr>
        <w:jc w:val="center"/>
        <w:rPr>
          <w:rFonts w:ascii="Arial" w:hAnsi="Arial" w:cs="Arial"/>
          <w:b/>
          <w:bCs/>
          <w:sz w:val="28"/>
          <w:szCs w:val="28"/>
          <w:u w:val="single"/>
          <w:lang w:val="pt-BR"/>
        </w:rPr>
      </w:pPr>
    </w:p>
    <w:p>
      <w:pPr>
        <w:jc w:val="center"/>
        <w:rPr>
          <w:rFonts w:ascii="Arial" w:hAnsi="Arial" w:cs="Arial"/>
          <w:b/>
          <w:u w:val="single"/>
          <w:lang w:val="pt-BR"/>
        </w:rPr>
      </w:pPr>
    </w:p>
    <w:p>
      <w:pPr>
        <w:jc w:val="center"/>
        <w:rPr>
          <w:rFonts w:ascii="Arial" w:hAnsi="Arial" w:cs="Arial"/>
          <w:b/>
          <w:u w:val="single"/>
          <w:lang w:val="pt-BR"/>
        </w:rPr>
      </w:pPr>
    </w:p>
    <w:tbl>
      <w:tblPr>
        <w:tblStyle w:val="18"/>
        <w:tblpPr w:leftFromText="180" w:rightFromText="180" w:vertAnchor="text" w:horzAnchor="page" w:tblpX="7127" w:tblpY="224"/>
        <w:tblOverlap w:val="never"/>
        <w:tblW w:w="4680" w:type="dxa"/>
        <w:tblInd w:w="0" w:type="dxa"/>
        <w:tblLayout w:type="fixed"/>
        <w:tblCellMar>
          <w:top w:w="0" w:type="dxa"/>
          <w:left w:w="0" w:type="dxa"/>
          <w:bottom w:w="0" w:type="dxa"/>
          <w:right w:w="0" w:type="dxa"/>
        </w:tblCellMar>
      </w:tblPr>
      <w:tblGrid>
        <w:gridCol w:w="4680"/>
      </w:tblGrid>
      <w:tr>
        <w:trPr>
          <w:trHeight w:val="2341" w:hRule="atLeast"/>
        </w:trPr>
        <w:tc>
          <w:tcPr>
            <w:tcW w:w="4680" w:type="dxa"/>
            <w:vAlign w:val="center"/>
          </w:tcPr>
          <w:p>
            <w:pPr>
              <w:spacing w:line="360" w:lineRule="auto"/>
              <w:ind w:right="180"/>
              <w:jc w:val="both"/>
            </w:pPr>
            <w:r>
              <w:rPr>
                <w:rFonts w:ascii="Arial" w:hAnsi="Arial" w:cs="Arial"/>
                <w:bCs/>
                <w:iCs/>
                <w:lang w:val="pt-BR"/>
              </w:rPr>
              <w:t>Trabalho de Conclusão de Curso apresentado à Etec Euro Albino de Souza, do Centro Estadual de Educação Tecnológica Paula Souza, como requisito para a obtenção do diploma de Técnico de Nível Médio em técnico de informática sob a orientação do Professor Pedro Amalfi da Silva.</w:t>
            </w:r>
          </w:p>
        </w:tc>
      </w:tr>
    </w:tbl>
    <w:p>
      <w:pPr>
        <w:jc w:val="center"/>
        <w:rPr>
          <w:rFonts w:ascii="Arial" w:hAnsi="Arial" w:cs="Arial"/>
          <w:b/>
          <w:u w:val="single"/>
          <w:lang w:val="pt-BR"/>
        </w:rPr>
      </w:pPr>
    </w:p>
    <w:p>
      <w:pPr>
        <w:jc w:val="center"/>
        <w:rPr>
          <w:rFonts w:ascii="Arial" w:hAnsi="Arial" w:cs="Arial"/>
          <w:b/>
          <w:u w:val="single"/>
          <w:lang w:val="pt-BR"/>
        </w:rPr>
      </w:pPr>
    </w:p>
    <w:p>
      <w:pPr>
        <w:jc w:val="center"/>
        <w:rPr>
          <w:rFonts w:ascii="Arial" w:hAnsi="Arial" w:cs="Arial"/>
          <w:b/>
          <w:u w:val="single"/>
          <w:lang w:val="pt-BR"/>
        </w:rPr>
      </w:pPr>
    </w:p>
    <w:p>
      <w:pPr>
        <w:jc w:val="center"/>
        <w:rPr>
          <w:rFonts w:ascii="Arial" w:hAnsi="Arial" w:cs="Arial"/>
          <w:b/>
          <w:u w:val="single"/>
          <w:lang w:val="pt-BR"/>
        </w:rPr>
      </w:pPr>
    </w:p>
    <w:p>
      <w:pPr>
        <w:jc w:val="center"/>
        <w:rPr>
          <w:rFonts w:ascii="Arial" w:hAnsi="Arial" w:cs="Arial"/>
          <w:b/>
          <w:u w:val="single"/>
          <w:lang w:val="pt-BR"/>
        </w:rPr>
      </w:pPr>
    </w:p>
    <w:p>
      <w:pPr>
        <w:jc w:val="center"/>
        <w:rPr>
          <w:rFonts w:ascii="Arial" w:hAnsi="Arial" w:cs="Arial"/>
          <w:b/>
          <w:u w:val="single"/>
          <w:lang w:val="pt-BR"/>
        </w:rPr>
      </w:pPr>
    </w:p>
    <w:p>
      <w:pPr>
        <w:rPr>
          <w:rFonts w:ascii="Arial" w:hAnsi="Arial" w:cs="Arial"/>
          <w:b/>
          <w:u w:val="single"/>
          <w:lang w:val="pt-BR"/>
        </w:rPr>
      </w:pPr>
    </w:p>
    <w:p>
      <w:pPr>
        <w:rPr>
          <w:rFonts w:ascii="Arial" w:hAnsi="Arial" w:cs="Arial"/>
          <w:b/>
          <w:u w:val="single"/>
          <w:lang w:val="pt-BR"/>
        </w:rPr>
      </w:pPr>
    </w:p>
    <w:p>
      <w:pPr>
        <w:rPr>
          <w:rFonts w:ascii="Arial" w:hAnsi="Arial" w:cs="Arial"/>
          <w:b/>
          <w:u w:val="single"/>
          <w:lang w:val="pt-BR"/>
        </w:rPr>
      </w:pPr>
    </w:p>
    <w:p>
      <w:pPr>
        <w:rPr>
          <w:rFonts w:ascii="Arial" w:hAnsi="Arial" w:cs="Arial"/>
          <w:b/>
          <w:u w:val="single"/>
          <w:lang w:val="pt-BR"/>
        </w:rPr>
      </w:pPr>
    </w:p>
    <w:p>
      <w:pPr>
        <w:rPr>
          <w:rFonts w:ascii="Arial" w:hAnsi="Arial" w:cs="Arial"/>
          <w:b/>
          <w:u w:val="single"/>
          <w:lang w:val="pt-BR"/>
        </w:rPr>
      </w:pPr>
    </w:p>
    <w:p>
      <w:pPr>
        <w:rPr>
          <w:rFonts w:ascii="Arial" w:hAnsi="Arial" w:cs="Arial"/>
          <w:b/>
          <w:u w:val="single"/>
          <w:lang w:val="pt-BR"/>
        </w:rPr>
      </w:pPr>
    </w:p>
    <w:p>
      <w:pPr>
        <w:spacing w:line="360" w:lineRule="auto"/>
        <w:jc w:val="both"/>
        <w:rPr>
          <w:rFonts w:ascii="Arial" w:hAnsi="Arial" w:cs="Arial"/>
          <w:b/>
          <w:smallCaps/>
          <w:u w:val="single"/>
          <w:lang w:val="pt-BR"/>
        </w:rPr>
      </w:pPr>
    </w:p>
    <w:p>
      <w:pPr>
        <w:spacing w:line="360" w:lineRule="auto"/>
        <w:jc w:val="both"/>
        <w:rPr>
          <w:rFonts w:ascii="Arial" w:hAnsi="Arial" w:cs="Arial"/>
          <w:b/>
          <w:smallCaps/>
          <w:u w:val="single"/>
          <w:lang w:val="pt-BR"/>
        </w:rPr>
      </w:pPr>
    </w:p>
    <w:p>
      <w:pPr>
        <w:spacing w:line="360" w:lineRule="auto"/>
        <w:jc w:val="center"/>
      </w:pPr>
      <w:r>
        <w:rPr>
          <w:rFonts w:ascii="Arial" w:hAnsi="Arial" w:cs="Arial"/>
          <w:b/>
          <w:smallCaps/>
        </w:rPr>
        <w:t xml:space="preserve">    </w:t>
      </w:r>
      <w:r>
        <w:rPr>
          <w:rFonts w:ascii="Arial" w:hAnsi="Arial" w:cs="Arial"/>
          <w:b/>
          <w:smallCaps/>
          <w:lang w:val="pt-BR"/>
        </w:rPr>
        <w:t>MOGI GUAÇU - SP</w:t>
      </w:r>
    </w:p>
    <w:p>
      <w:pPr>
        <w:autoSpaceDE w:val="0"/>
        <w:spacing w:line="360" w:lineRule="auto"/>
        <w:jc w:val="center"/>
      </w:pPr>
      <w:r>
        <w:rPr>
          <w:rFonts w:ascii="Arial" w:hAnsi="Arial" w:cs="Arial"/>
          <w:b/>
          <w:smallCaps/>
          <w:lang w:val="pt-BR"/>
        </w:rPr>
        <w:t>2017</w:t>
      </w:r>
    </w:p>
    <w:p>
      <w:pPr>
        <w:jc w:val="both"/>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pPr>
      <w:r>
        <w:rPr>
          <w:rFonts w:ascii="Arial" w:hAnsi="Arial" w:cs="Arial"/>
          <w:b/>
          <w:sz w:val="20"/>
          <w:szCs w:val="22"/>
          <w:lang w:val="pt-BR"/>
        </w:rPr>
        <w:t>Ficha elaborada pelo Bibliotecário da Instituição</w:t>
      </w:r>
      <w:r>
        <w:rPr>
          <w:rFonts w:ascii="Arial" w:hAnsi="Arial" w:cs="Arial"/>
          <w:b/>
          <w:sz w:val="20"/>
          <w:lang w:val="pt-BR"/>
        </w:rPr>
        <w:t>.</w:t>
      </w:r>
    </w:p>
    <w:p>
      <w:pPr>
        <w:rPr>
          <w:rFonts w:ascii="Arial" w:hAnsi="Arial" w:cs="Arial"/>
          <w:b/>
          <w:sz w:val="28"/>
          <w:lang w:val="pt-BR" w:eastAsia="zh-CN"/>
        </w:rPr>
      </w:pPr>
      <w:r>
        <mc:AlternateContent>
          <mc:Choice Requires="wps">
            <w:drawing>
              <wp:anchor distT="0" distB="0" distL="114935" distR="114935" simplePos="0" relativeHeight="251662336" behindDoc="0" locked="0" layoutInCell="1" allowOverlap="1">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tabs>
                                <w:tab w:val="left" w:pos="180"/>
                              </w:tabs>
                              <w:ind w:right="105"/>
                            </w:pPr>
                            <w:r>
                              <w:rPr>
                                <w:rFonts w:ascii="Arial" w:hAnsi="Arial" w:cs="Arial"/>
                                <w:sz w:val="20"/>
                                <w:szCs w:val="20"/>
                              </w:rPr>
                              <w:tab/>
                            </w:r>
                            <w:r>
                              <w:rPr>
                                <w:rFonts w:ascii="Arial" w:hAnsi="Arial" w:cs="Arial"/>
                                <w:sz w:val="20"/>
                                <w:szCs w:val="20"/>
                                <w:lang w:val="pt-BR"/>
                              </w:rPr>
                              <w:t xml:space="preserve">      </w:t>
                            </w:r>
                            <w:r>
                              <w:rPr>
                                <w:rFonts w:ascii="Arial" w:hAnsi="Arial" w:cs="Arial"/>
                                <w:sz w:val="18"/>
                                <w:szCs w:val="19"/>
                                <w:lang w:val="pt-BR"/>
                              </w:rPr>
                              <w:t>Bueno, Adriel Andre.</w:t>
                            </w:r>
                          </w:p>
                          <w:p>
                            <w:pPr>
                              <w:tabs>
                                <w:tab w:val="left" w:pos="0"/>
                                <w:tab w:val="left" w:pos="180"/>
                              </w:tabs>
                              <w:ind w:right="105"/>
                            </w:pPr>
                            <w:r>
                              <w:rPr>
                                <w:rFonts w:ascii="Arial" w:hAnsi="Arial" w:cs="Arial"/>
                                <w:sz w:val="18"/>
                                <w:szCs w:val="19"/>
                                <w:lang w:val="pt-BR"/>
                              </w:rPr>
                              <w:t>B928e</w:t>
                            </w:r>
                          </w:p>
                          <w:p>
                            <w:pPr>
                              <w:tabs>
                                <w:tab w:val="left" w:pos="540"/>
                              </w:tabs>
                              <w:ind w:left="540" w:right="105" w:hanging="540"/>
                            </w:pPr>
                            <w:r>
                              <w:rPr>
                                <w:rFonts w:ascii="Arial" w:hAnsi="Arial" w:cs="Arial"/>
                                <w:sz w:val="18"/>
                                <w:szCs w:val="19"/>
                                <w:lang w:val="pt-BR"/>
                              </w:rPr>
                              <w:tab/>
                            </w:r>
                            <w:r>
                              <w:rPr>
                                <w:rFonts w:ascii="Arial" w:hAnsi="Arial" w:cs="Arial"/>
                                <w:sz w:val="18"/>
                                <w:szCs w:val="19"/>
                                <w:lang w:val="pt-BR"/>
                              </w:rPr>
                              <w:t xml:space="preserve">      Estudo sobre a geração de energia elétrica à partir da fabricação de um protótipo portátil para o uso da energia eólica / Adriel Andre Bueno...[et al.]. – Mogi Guaçu, 2016. </w:t>
                            </w:r>
                          </w:p>
                          <w:p>
                            <w:pPr>
                              <w:tabs>
                                <w:tab w:val="left" w:pos="180"/>
                              </w:tabs>
                              <w:ind w:right="105"/>
                            </w:pPr>
                            <w:r>
                              <w:rPr>
                                <w:rFonts w:ascii="Arial" w:hAnsi="Arial" w:eastAsia="Arial" w:cs="Arial"/>
                                <w:sz w:val="18"/>
                                <w:szCs w:val="19"/>
                                <w:lang w:val="pt-BR"/>
                              </w:rPr>
                              <w:t xml:space="preserve">                 </w:t>
                            </w:r>
                            <w:r>
                              <w:rPr>
                                <w:rFonts w:ascii="Arial" w:hAnsi="Arial" w:cs="Arial"/>
                                <w:sz w:val="18"/>
                                <w:szCs w:val="19"/>
                                <w:lang w:val="pt-BR"/>
                              </w:rPr>
                              <w:t>88 f.</w:t>
                            </w:r>
                          </w:p>
                          <w:p>
                            <w:pPr>
                              <w:tabs>
                                <w:tab w:val="left" w:pos="180"/>
                              </w:tabs>
                              <w:ind w:right="105"/>
                            </w:pPr>
                            <w:r>
                              <w:rPr>
                                <w:rFonts w:ascii="Arial" w:hAnsi="Arial" w:eastAsia="Arial" w:cs="Arial"/>
                                <w:sz w:val="18"/>
                                <w:szCs w:val="19"/>
                                <w:lang w:val="pt-BR"/>
                              </w:rPr>
                              <w:t xml:space="preserve">                 </w:t>
                            </w:r>
                            <w:r>
                              <w:rPr>
                                <w:rFonts w:ascii="Arial" w:hAnsi="Arial" w:cs="Arial"/>
                                <w:sz w:val="18"/>
                                <w:szCs w:val="19"/>
                                <w:lang w:val="pt-BR"/>
                              </w:rPr>
                              <w:t>Orientador: Prof.º. Diogo Pedriali.</w:t>
                            </w:r>
                          </w:p>
                          <w:p>
                            <w:pPr>
                              <w:tabs>
                                <w:tab w:val="left" w:pos="180"/>
                                <w:tab w:val="left" w:pos="1440"/>
                                <w:tab w:val="left" w:pos="1800"/>
                              </w:tabs>
                              <w:ind w:left="540" w:hanging="540"/>
                            </w:pPr>
                            <w:r>
                              <w:rPr>
                                <w:rFonts w:ascii="Arial" w:hAnsi="Arial" w:eastAsia="Arial" w:cs="Arial"/>
                                <w:sz w:val="18"/>
                                <w:szCs w:val="19"/>
                                <w:lang w:val="pt-BR"/>
                              </w:rPr>
                              <w:t xml:space="preserve">                 </w:t>
                            </w:r>
                            <w:r>
                              <w:rPr>
                                <w:rFonts w:ascii="Arial" w:hAnsi="Arial" w:cs="Arial"/>
                                <w:sz w:val="18"/>
                                <w:szCs w:val="19"/>
                                <w:lang w:val="pt-BR"/>
                              </w:rPr>
                              <w:t>Trabalho de Conclusão de Curso (Técnico de Nível Médio) - Etec Euro Albino de Souza, do Centro Estadual de Educação Tecnológica Paula Souza, Curso Eletrotécnica, 2016.</w:t>
                            </w:r>
                          </w:p>
                          <w:p>
                            <w:pPr>
                              <w:tabs>
                                <w:tab w:val="left" w:pos="180"/>
                              </w:tabs>
                              <w:ind w:right="105"/>
                            </w:pPr>
                            <w:r>
                              <w:rPr>
                                <w:rFonts w:ascii="Arial" w:hAnsi="Arial" w:eastAsia="Arial" w:cs="Arial"/>
                                <w:sz w:val="18"/>
                                <w:szCs w:val="19"/>
                                <w:lang w:val="pt-BR"/>
                              </w:rPr>
                              <w:t xml:space="preserve">                 </w:t>
                            </w:r>
                          </w:p>
                          <w:p>
                            <w:pPr>
                              <w:tabs>
                                <w:tab w:val="left" w:pos="180"/>
                              </w:tabs>
                              <w:ind w:right="105"/>
                              <w:rPr>
                                <w:rFonts w:ascii="Arial" w:hAnsi="Arial" w:cs="Arial"/>
                                <w:sz w:val="18"/>
                                <w:szCs w:val="19"/>
                                <w:lang w:val="pt-BR"/>
                              </w:rPr>
                            </w:pPr>
                          </w:p>
                          <w:p>
                            <w:pPr>
                              <w:pStyle w:val="32"/>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pPr>
                              <w:pStyle w:val="32"/>
                              <w:ind w:right="0"/>
                            </w:pPr>
                            <w:r>
                              <w:rPr>
                                <w:rFonts w:eastAsia="Arial"/>
                              </w:rPr>
                              <w:t xml:space="preserve">                                                                                                       </w:t>
                            </w:r>
                            <w:r>
                              <w:t>CDD: 621.4</w:t>
                            </w:r>
                          </w:p>
                        </w:txbxContent>
                      </wps:txbx>
                      <wps:bodyPr wrap="square" upright="1"/>
                    </wps:wsp>
                  </a:graphicData>
                </a:graphic>
              </wp:anchor>
            </w:drawing>
          </mc:Choice>
          <mc:Fallback>
            <w:pict>
              <v:shape id="Text Box 7" o:spid="_x0000_s1026" o:spt="202" type="#_x0000_t202" style="position:absolute;left:0pt;margin-left:63pt;margin-top:15.35pt;height:200.25pt;width:350.95pt;z-index:251662336;mso-width-relative:page;mso-height-relative:page;" fillcolor="#FFFFFF" filled="t" stroked="t" coordsize="21600,21600" o:gfxdata="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JlbV09kAAAAKAQAADwAAAAAAAAABACAAAAAiAAAAZHJzL2Rvd25yZXYueG1sUEsBAhQAFAAAAAgA&#10;h07iQHMpjfbrAQAA9gMAAA4AAAAAAAAAAQAgAAAAKAEAAGRycy9lMm9Eb2MueG1sUEsFBgAAAAAG&#10;AAYAWQEAAIUFAAAAAA==&#10;">
                <v:fill on="t" focussize="0,0"/>
                <v:stroke color="#000000" joinstyle="miter"/>
                <v:imagedata o:title=""/>
                <o:lock v:ext="edit" aspectratio="f"/>
                <v:textbox>
                  <w:txbxContent>
                    <w:p>
                      <w:pPr>
                        <w:tabs>
                          <w:tab w:val="left" w:pos="180"/>
                        </w:tabs>
                        <w:ind w:right="105"/>
                      </w:pPr>
                      <w:r>
                        <w:rPr>
                          <w:rFonts w:ascii="Arial" w:hAnsi="Arial" w:cs="Arial"/>
                          <w:sz w:val="20"/>
                          <w:szCs w:val="20"/>
                        </w:rPr>
                        <w:tab/>
                      </w:r>
                      <w:r>
                        <w:rPr>
                          <w:rFonts w:ascii="Arial" w:hAnsi="Arial" w:cs="Arial"/>
                          <w:sz w:val="20"/>
                          <w:szCs w:val="20"/>
                          <w:lang w:val="pt-BR"/>
                        </w:rPr>
                        <w:t xml:space="preserve">      </w:t>
                      </w:r>
                      <w:r>
                        <w:rPr>
                          <w:rFonts w:ascii="Arial" w:hAnsi="Arial" w:cs="Arial"/>
                          <w:sz w:val="18"/>
                          <w:szCs w:val="19"/>
                          <w:lang w:val="pt-BR"/>
                        </w:rPr>
                        <w:t>Bueno, Adriel Andre.</w:t>
                      </w:r>
                    </w:p>
                    <w:p>
                      <w:pPr>
                        <w:tabs>
                          <w:tab w:val="left" w:pos="0"/>
                          <w:tab w:val="left" w:pos="180"/>
                        </w:tabs>
                        <w:ind w:right="105"/>
                      </w:pPr>
                      <w:r>
                        <w:rPr>
                          <w:rFonts w:ascii="Arial" w:hAnsi="Arial" w:cs="Arial"/>
                          <w:sz w:val="18"/>
                          <w:szCs w:val="19"/>
                          <w:lang w:val="pt-BR"/>
                        </w:rPr>
                        <w:t>B928e</w:t>
                      </w:r>
                    </w:p>
                    <w:p>
                      <w:pPr>
                        <w:tabs>
                          <w:tab w:val="left" w:pos="540"/>
                        </w:tabs>
                        <w:ind w:left="540" w:right="105" w:hanging="540"/>
                      </w:pPr>
                      <w:r>
                        <w:rPr>
                          <w:rFonts w:ascii="Arial" w:hAnsi="Arial" w:cs="Arial"/>
                          <w:sz w:val="18"/>
                          <w:szCs w:val="19"/>
                          <w:lang w:val="pt-BR"/>
                        </w:rPr>
                        <w:tab/>
                      </w:r>
                      <w:r>
                        <w:rPr>
                          <w:rFonts w:ascii="Arial" w:hAnsi="Arial" w:cs="Arial"/>
                          <w:sz w:val="18"/>
                          <w:szCs w:val="19"/>
                          <w:lang w:val="pt-BR"/>
                        </w:rPr>
                        <w:t xml:space="preserve">      Estudo sobre a geração de energia elétrica à partir da fabricação de um protótipo portátil para o uso da energia eólica / Adriel Andre Bueno...[et al.]. – Mogi Guaçu, 2016. </w:t>
                      </w:r>
                    </w:p>
                    <w:p>
                      <w:pPr>
                        <w:tabs>
                          <w:tab w:val="left" w:pos="180"/>
                        </w:tabs>
                        <w:ind w:right="105"/>
                      </w:pPr>
                      <w:r>
                        <w:rPr>
                          <w:rFonts w:ascii="Arial" w:hAnsi="Arial" w:eastAsia="Arial" w:cs="Arial"/>
                          <w:sz w:val="18"/>
                          <w:szCs w:val="19"/>
                          <w:lang w:val="pt-BR"/>
                        </w:rPr>
                        <w:t xml:space="preserve">                 </w:t>
                      </w:r>
                      <w:r>
                        <w:rPr>
                          <w:rFonts w:ascii="Arial" w:hAnsi="Arial" w:cs="Arial"/>
                          <w:sz w:val="18"/>
                          <w:szCs w:val="19"/>
                          <w:lang w:val="pt-BR"/>
                        </w:rPr>
                        <w:t>88 f.</w:t>
                      </w:r>
                    </w:p>
                    <w:p>
                      <w:pPr>
                        <w:tabs>
                          <w:tab w:val="left" w:pos="180"/>
                        </w:tabs>
                        <w:ind w:right="105"/>
                      </w:pPr>
                      <w:r>
                        <w:rPr>
                          <w:rFonts w:ascii="Arial" w:hAnsi="Arial" w:eastAsia="Arial" w:cs="Arial"/>
                          <w:sz w:val="18"/>
                          <w:szCs w:val="19"/>
                          <w:lang w:val="pt-BR"/>
                        </w:rPr>
                        <w:t xml:space="preserve">                 </w:t>
                      </w:r>
                      <w:r>
                        <w:rPr>
                          <w:rFonts w:ascii="Arial" w:hAnsi="Arial" w:cs="Arial"/>
                          <w:sz w:val="18"/>
                          <w:szCs w:val="19"/>
                          <w:lang w:val="pt-BR"/>
                        </w:rPr>
                        <w:t>Orientador: Prof.º. Diogo Pedriali.</w:t>
                      </w:r>
                    </w:p>
                    <w:p>
                      <w:pPr>
                        <w:tabs>
                          <w:tab w:val="left" w:pos="180"/>
                          <w:tab w:val="left" w:pos="1440"/>
                          <w:tab w:val="left" w:pos="1800"/>
                        </w:tabs>
                        <w:ind w:left="540" w:hanging="540"/>
                      </w:pPr>
                      <w:r>
                        <w:rPr>
                          <w:rFonts w:ascii="Arial" w:hAnsi="Arial" w:eastAsia="Arial" w:cs="Arial"/>
                          <w:sz w:val="18"/>
                          <w:szCs w:val="19"/>
                          <w:lang w:val="pt-BR"/>
                        </w:rPr>
                        <w:t xml:space="preserve">                 </w:t>
                      </w:r>
                      <w:r>
                        <w:rPr>
                          <w:rFonts w:ascii="Arial" w:hAnsi="Arial" w:cs="Arial"/>
                          <w:sz w:val="18"/>
                          <w:szCs w:val="19"/>
                          <w:lang w:val="pt-BR"/>
                        </w:rPr>
                        <w:t>Trabalho de Conclusão de Curso (Técnico de Nível Médio) - Etec Euro Albino de Souza, do Centro Estadual de Educação Tecnológica Paula Souza, Curso Eletrotécnica, 2016.</w:t>
                      </w:r>
                    </w:p>
                    <w:p>
                      <w:pPr>
                        <w:tabs>
                          <w:tab w:val="left" w:pos="180"/>
                        </w:tabs>
                        <w:ind w:right="105"/>
                      </w:pPr>
                      <w:r>
                        <w:rPr>
                          <w:rFonts w:ascii="Arial" w:hAnsi="Arial" w:eastAsia="Arial" w:cs="Arial"/>
                          <w:sz w:val="18"/>
                          <w:szCs w:val="19"/>
                          <w:lang w:val="pt-BR"/>
                        </w:rPr>
                        <w:t xml:space="preserve">                 </w:t>
                      </w:r>
                    </w:p>
                    <w:p>
                      <w:pPr>
                        <w:tabs>
                          <w:tab w:val="left" w:pos="180"/>
                        </w:tabs>
                        <w:ind w:right="105"/>
                        <w:rPr>
                          <w:rFonts w:ascii="Arial" w:hAnsi="Arial" w:cs="Arial"/>
                          <w:sz w:val="18"/>
                          <w:szCs w:val="19"/>
                          <w:lang w:val="pt-BR"/>
                        </w:rPr>
                      </w:pPr>
                    </w:p>
                    <w:p>
                      <w:pPr>
                        <w:pStyle w:val="32"/>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pPr>
                        <w:pStyle w:val="32"/>
                        <w:ind w:right="0"/>
                      </w:pPr>
                      <w:r>
                        <w:rPr>
                          <w:rFonts w:eastAsia="Arial"/>
                        </w:rPr>
                        <w:t xml:space="preserve">                                                                                                       </w:t>
                      </w:r>
                      <w:r>
                        <w:t>CDD: 621.4</w:t>
                      </w:r>
                    </w:p>
                  </w:txbxContent>
                </v:textbox>
              </v:shape>
            </w:pict>
          </mc:Fallback>
        </mc:AlternateContent>
      </w: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jc w:val="center"/>
        <w:rPr>
          <w:rFonts w:ascii="Arial" w:hAnsi="Arial" w:cs="Arial"/>
          <w:b/>
          <w:sz w:val="28"/>
          <w:lang w:val="pt-BR"/>
        </w:rPr>
      </w:pPr>
    </w:p>
    <w:p>
      <w:pPr>
        <w:rPr>
          <w:rFonts w:ascii="Arial" w:hAnsi="Arial" w:cs="Arial"/>
          <w:b/>
          <w:sz w:val="28"/>
          <w:lang w:val="pt-BR"/>
        </w:rPr>
      </w:pPr>
    </w:p>
    <w:p>
      <w:pPr>
        <w:pStyle w:val="23"/>
        <w:spacing w:before="0" w:after="0" w:line="360" w:lineRule="auto"/>
        <w:jc w:val="center"/>
        <w:rPr>
          <w:rFonts w:ascii="Arial" w:hAnsi="Arial" w:cs="Arial"/>
        </w:rPr>
      </w:pPr>
      <w:r>
        <w:rPr>
          <w:rFonts w:ascii="Arial" w:hAnsi="Arial" w:cs="Arial"/>
          <w:lang w:val="pt-BR"/>
        </w:rPr>
        <w:br w:type="page"/>
      </w:r>
      <w:r>
        <w:rPr>
          <w:rFonts w:ascii="Arial" w:hAnsi="Arial" w:cs="Arial"/>
        </w:rPr>
        <w:t>Gabriel Coelho Soares</w:t>
      </w:r>
    </w:p>
    <w:p>
      <w:pPr>
        <w:pStyle w:val="23"/>
        <w:spacing w:before="0" w:after="0" w:line="360" w:lineRule="auto"/>
        <w:jc w:val="center"/>
        <w:rPr>
          <w:rFonts w:ascii="Arial" w:hAnsi="Arial" w:cs="Arial"/>
        </w:rPr>
      </w:pPr>
      <w:r>
        <w:rPr>
          <w:rFonts w:ascii="Arial" w:hAnsi="Arial" w:cs="Arial"/>
        </w:rPr>
        <w:t>Hermes</w:t>
      </w:r>
    </w:p>
    <w:p>
      <w:pPr>
        <w:pStyle w:val="23"/>
        <w:spacing w:before="0" w:after="0" w:line="360" w:lineRule="auto"/>
        <w:jc w:val="center"/>
        <w:rPr>
          <w:rFonts w:ascii="Arial" w:hAnsi="Arial" w:cs="Arial"/>
        </w:rPr>
      </w:pPr>
      <w:r>
        <w:rPr>
          <w:rFonts w:ascii="Arial" w:hAnsi="Arial" w:cs="Arial"/>
        </w:rPr>
        <w:t>Luís Fernando</w:t>
      </w:r>
    </w:p>
    <w:p>
      <w:pPr>
        <w:autoSpaceDE w:val="0"/>
        <w:spacing w:line="360" w:lineRule="auto"/>
        <w:jc w:val="center"/>
      </w:pPr>
      <w:r>
        <w:rPr>
          <w:rFonts w:ascii="Arial" w:hAnsi="Arial" w:cs="Arial"/>
          <w:lang w:val="pt-BR"/>
        </w:rPr>
        <w:t>João Paulo Camargo Romani</w:t>
      </w:r>
    </w:p>
    <w:p>
      <w:pPr>
        <w:pStyle w:val="23"/>
        <w:spacing w:before="0" w:after="0" w:line="360" w:lineRule="auto"/>
        <w:jc w:val="center"/>
        <w:rPr>
          <w:rFonts w:ascii="Arial" w:hAnsi="Arial" w:cs="Arial"/>
        </w:rPr>
      </w:pPr>
      <w:r>
        <w:rPr>
          <w:rFonts w:ascii="Arial" w:hAnsi="Arial" w:cs="Arial"/>
        </w:rPr>
        <w:t>Michell Elvis Christofferson</w:t>
      </w:r>
    </w:p>
    <w:p>
      <w:pPr>
        <w:autoSpaceDE w:val="0"/>
        <w:spacing w:line="360" w:lineRule="auto"/>
        <w:jc w:val="center"/>
        <w:rPr>
          <w:rFonts w:ascii="Arial" w:hAnsi="Arial" w:cs="Arial"/>
          <w:lang w:val="pt-BR"/>
        </w:rPr>
      </w:pPr>
      <w:r>
        <w:rPr>
          <w:rFonts w:ascii="Arial" w:hAnsi="Arial" w:cs="Arial"/>
          <w:lang w:val="pt-BR"/>
        </w:rPr>
        <w:t>Marc Alder Delma</w:t>
      </w:r>
    </w:p>
    <w:p>
      <w:pPr>
        <w:autoSpaceDE w:val="0"/>
        <w:spacing w:line="360" w:lineRule="auto"/>
        <w:jc w:val="center"/>
        <w:rPr>
          <w:rFonts w:ascii="Arial" w:hAnsi="Arial" w:cs="Arial"/>
        </w:rPr>
      </w:pPr>
      <w:r>
        <w:rPr>
          <w:rFonts w:ascii="Arial" w:hAnsi="Arial" w:cs="Arial"/>
        </w:rPr>
        <w:t>Richard Dias</w:t>
      </w:r>
    </w:p>
    <w:p>
      <w:pPr>
        <w:autoSpaceDE w:val="0"/>
        <w:spacing w:line="360" w:lineRule="auto"/>
        <w:jc w:val="center"/>
        <w:rPr>
          <w:rFonts w:ascii="Arial" w:hAnsi="Arial" w:cs="Arial"/>
          <w:b/>
          <w:sz w:val="22"/>
          <w:szCs w:val="22"/>
          <w:lang w:val="pt-BR"/>
        </w:rPr>
      </w:pPr>
      <w:r>
        <w:rPr>
          <w:rFonts w:ascii="Arial" w:hAnsi="Arial" w:cs="Arial"/>
          <w:lang w:val="pt-BR"/>
        </w:rPr>
        <w:t>Valterli J. M. Coutinho</w:t>
      </w:r>
      <w:r>
        <w:rPr>
          <w:rFonts w:ascii="Arial" w:hAnsi="Arial" w:cs="Arial"/>
          <w:lang w:val="pt-BR"/>
        </w:rPr>
        <w:br w:type="textWrapping"/>
      </w:r>
      <w:r>
        <w:rPr>
          <w:rFonts w:ascii="Arial" w:hAnsi="Arial" w:cs="Arial"/>
        </w:rPr>
        <w:t>Vinícius da Cruz Becaleti</w:t>
      </w:r>
    </w:p>
    <w:p>
      <w:pPr>
        <w:autoSpaceDE w:val="0"/>
        <w:jc w:val="center"/>
        <w:rPr>
          <w:rFonts w:ascii="Arial" w:hAnsi="Arial" w:cs="Arial"/>
          <w:b/>
          <w:sz w:val="22"/>
          <w:szCs w:val="22"/>
          <w:lang w:val="pt-BR"/>
        </w:rPr>
      </w:pPr>
    </w:p>
    <w:p>
      <w:pPr>
        <w:spacing w:line="360" w:lineRule="auto"/>
        <w:jc w:val="center"/>
      </w:pPr>
      <w:r>
        <w:rPr>
          <w:rFonts w:ascii="Arial" w:hAnsi="Arial" w:cs="Arial"/>
          <w:b/>
          <w:sz w:val="28"/>
          <w:szCs w:val="28"/>
          <w:lang w:val="pt-BR"/>
        </w:rPr>
        <w:t>TechTrain Website</w:t>
      </w:r>
    </w:p>
    <w:p>
      <w:pPr>
        <w:autoSpaceDE w:val="0"/>
        <w:jc w:val="center"/>
        <w:rPr>
          <w:rFonts w:ascii="Arial" w:hAnsi="Arial" w:cs="Arial"/>
          <w:b/>
          <w:smallCaps/>
          <w:sz w:val="22"/>
          <w:szCs w:val="22"/>
          <w:lang w:val="pt-BR"/>
        </w:rPr>
      </w:pPr>
    </w:p>
    <w:p>
      <w:pPr>
        <w:autoSpaceDE w:val="0"/>
        <w:spacing w:line="360" w:lineRule="auto"/>
        <w:jc w:val="center"/>
      </w:pPr>
      <w:r>
        <w:rPr>
          <w:rFonts w:ascii="Arial" w:hAnsi="Arial" w:cs="Arial"/>
          <w:sz w:val="22"/>
          <w:szCs w:val="22"/>
          <w:lang w:val="pt-BR"/>
        </w:rPr>
        <w:t>Aprovada em: ______ / _______ / _________</w:t>
      </w:r>
    </w:p>
    <w:p>
      <w:pPr>
        <w:autoSpaceDE w:val="0"/>
        <w:spacing w:line="360" w:lineRule="auto"/>
        <w:jc w:val="center"/>
        <w:rPr>
          <w:rFonts w:ascii="Arial" w:hAnsi="Arial" w:cs="Arial"/>
          <w:sz w:val="22"/>
          <w:szCs w:val="22"/>
          <w:lang w:val="pt-BR"/>
        </w:rPr>
      </w:pPr>
    </w:p>
    <w:p>
      <w:pPr>
        <w:autoSpaceDE w:val="0"/>
        <w:spacing w:line="360" w:lineRule="auto"/>
        <w:jc w:val="center"/>
      </w:pPr>
      <w:r>
        <w:rPr>
          <w:rFonts w:ascii="Arial" w:hAnsi="Arial" w:cs="Arial"/>
          <w:sz w:val="22"/>
          <w:szCs w:val="22"/>
          <w:lang w:val="pt-BR"/>
        </w:rPr>
        <w:t>Conceito: ______________________________</w:t>
      </w:r>
    </w:p>
    <w:p>
      <w:pPr>
        <w:autoSpaceDE w:val="0"/>
        <w:spacing w:line="360" w:lineRule="auto"/>
        <w:jc w:val="center"/>
        <w:rPr>
          <w:rFonts w:ascii="Arial" w:hAnsi="Arial" w:cs="Arial"/>
          <w:sz w:val="22"/>
          <w:szCs w:val="22"/>
          <w:lang w:val="pt-BR"/>
        </w:rPr>
      </w:pPr>
    </w:p>
    <w:p>
      <w:pPr>
        <w:autoSpaceDE w:val="0"/>
        <w:spacing w:line="360" w:lineRule="auto"/>
        <w:jc w:val="center"/>
        <w:rPr>
          <w:rFonts w:ascii="Arial" w:hAnsi="Arial" w:cs="Arial"/>
          <w:sz w:val="22"/>
          <w:szCs w:val="22"/>
          <w:lang w:val="pt-BR"/>
        </w:rPr>
      </w:pPr>
    </w:p>
    <w:p>
      <w:pPr>
        <w:autoSpaceDE w:val="0"/>
        <w:spacing w:line="360" w:lineRule="auto"/>
        <w:jc w:val="center"/>
      </w:pPr>
      <w:r>
        <w:rPr>
          <w:rFonts w:ascii="Arial" w:hAnsi="Arial" w:cs="Arial"/>
          <w:b/>
          <w:sz w:val="22"/>
          <w:szCs w:val="22"/>
          <w:lang w:val="pt-BR"/>
        </w:rPr>
        <w:t>Banca de Validação:</w:t>
      </w:r>
    </w:p>
    <w:p>
      <w:pPr>
        <w:autoSpaceDE w:val="0"/>
        <w:spacing w:line="360" w:lineRule="auto"/>
        <w:jc w:val="center"/>
        <w:rPr>
          <w:rFonts w:ascii="Arial" w:hAnsi="Arial" w:cs="Arial"/>
          <w:b/>
          <w:sz w:val="22"/>
          <w:szCs w:val="22"/>
          <w:lang w:val="pt-BR"/>
        </w:rPr>
      </w:pPr>
    </w:p>
    <w:p>
      <w:pPr>
        <w:autoSpaceDE w:val="0"/>
        <w:spacing w:line="360" w:lineRule="auto"/>
        <w:jc w:val="center"/>
      </w:pPr>
      <w:r>
        <w:rPr>
          <w:rFonts w:ascii="Arial" w:hAnsi="Arial" w:cs="Arial"/>
          <w:sz w:val="22"/>
          <w:szCs w:val="22"/>
          <w:lang w:val="pt-BR"/>
        </w:rPr>
        <w:t>_________________________________</w:t>
      </w:r>
    </w:p>
    <w:p>
      <w:pPr>
        <w:autoSpaceDE w:val="0"/>
        <w:spacing w:line="360" w:lineRule="auto"/>
        <w:jc w:val="center"/>
      </w:pPr>
      <w:r>
        <w:rPr>
          <w:rFonts w:ascii="Arial" w:hAnsi="Arial" w:cs="Arial"/>
          <w:sz w:val="22"/>
          <w:szCs w:val="22"/>
          <w:lang w:val="pt-BR"/>
        </w:rPr>
        <w:t>Presidente da Banca</w:t>
      </w:r>
    </w:p>
    <w:p>
      <w:pPr>
        <w:autoSpaceDE w:val="0"/>
        <w:spacing w:line="360" w:lineRule="auto"/>
        <w:jc w:val="center"/>
      </w:pPr>
      <w:r>
        <w:rPr>
          <w:rFonts w:ascii="Arial" w:hAnsi="Arial" w:cs="Arial"/>
          <w:sz w:val="22"/>
          <w:szCs w:val="22"/>
          <w:lang w:val="pt-BR"/>
        </w:rPr>
        <w:t>Professor Orientador.....................................</w:t>
      </w:r>
    </w:p>
    <w:p>
      <w:pPr>
        <w:autoSpaceDE w:val="0"/>
        <w:spacing w:line="360" w:lineRule="auto"/>
        <w:jc w:val="center"/>
        <w:rPr>
          <w:rFonts w:ascii="Arial" w:hAnsi="Arial" w:cs="Arial"/>
          <w:sz w:val="22"/>
          <w:szCs w:val="22"/>
          <w:lang w:val="pt-BR"/>
        </w:rPr>
      </w:pPr>
    </w:p>
    <w:p>
      <w:pPr>
        <w:autoSpaceDE w:val="0"/>
        <w:spacing w:line="360" w:lineRule="auto"/>
        <w:jc w:val="center"/>
        <w:rPr>
          <w:rFonts w:ascii="Arial" w:hAnsi="Arial" w:cs="Arial"/>
          <w:sz w:val="22"/>
          <w:szCs w:val="22"/>
          <w:lang w:val="pt-BR"/>
        </w:rPr>
      </w:pPr>
    </w:p>
    <w:p>
      <w:pPr>
        <w:autoSpaceDE w:val="0"/>
        <w:spacing w:line="360" w:lineRule="auto"/>
        <w:jc w:val="center"/>
        <w:rPr>
          <w:rFonts w:ascii="Arial" w:hAnsi="Arial" w:cs="Arial"/>
          <w:sz w:val="22"/>
          <w:szCs w:val="22"/>
          <w:lang w:val="pt-BR"/>
        </w:rPr>
      </w:pPr>
    </w:p>
    <w:p>
      <w:pPr>
        <w:autoSpaceDE w:val="0"/>
        <w:spacing w:line="360" w:lineRule="auto"/>
        <w:jc w:val="center"/>
      </w:pPr>
      <w:r>
        <w:rPr>
          <w:rFonts w:ascii="Arial" w:hAnsi="Arial" w:cs="Arial"/>
          <w:sz w:val="22"/>
          <w:szCs w:val="22"/>
          <w:lang w:val="pt-BR"/>
        </w:rPr>
        <w:t>___________________________________</w:t>
      </w:r>
    </w:p>
    <w:p>
      <w:pPr>
        <w:autoSpaceDE w:val="0"/>
        <w:spacing w:line="360" w:lineRule="auto"/>
        <w:jc w:val="center"/>
      </w:pPr>
      <w:r>
        <w:rPr>
          <w:rFonts w:ascii="Arial" w:hAnsi="Arial" w:cs="Arial"/>
          <w:sz w:val="22"/>
          <w:szCs w:val="22"/>
          <w:lang w:val="pt-BR"/>
        </w:rPr>
        <w:t>Professor .........................................</w:t>
      </w:r>
    </w:p>
    <w:p>
      <w:pPr>
        <w:autoSpaceDE w:val="0"/>
        <w:spacing w:line="360" w:lineRule="auto"/>
        <w:jc w:val="center"/>
        <w:rPr>
          <w:rFonts w:ascii="Arial" w:hAnsi="Arial" w:cs="Arial"/>
          <w:sz w:val="22"/>
          <w:szCs w:val="22"/>
          <w:lang w:val="pt-BR"/>
        </w:rPr>
      </w:pPr>
    </w:p>
    <w:p>
      <w:pPr>
        <w:autoSpaceDE w:val="0"/>
        <w:spacing w:line="360" w:lineRule="auto"/>
        <w:jc w:val="center"/>
        <w:rPr>
          <w:rFonts w:ascii="Arial" w:hAnsi="Arial" w:cs="Arial"/>
          <w:sz w:val="22"/>
          <w:szCs w:val="22"/>
          <w:lang w:val="pt-BR"/>
        </w:rPr>
      </w:pPr>
    </w:p>
    <w:p>
      <w:pPr>
        <w:autoSpaceDE w:val="0"/>
        <w:spacing w:line="360" w:lineRule="auto"/>
        <w:jc w:val="center"/>
        <w:rPr>
          <w:rFonts w:ascii="Arial" w:hAnsi="Arial" w:cs="Arial"/>
          <w:sz w:val="22"/>
          <w:szCs w:val="22"/>
          <w:lang w:val="pt-BR"/>
        </w:rPr>
      </w:pPr>
    </w:p>
    <w:p>
      <w:pPr>
        <w:autoSpaceDE w:val="0"/>
        <w:spacing w:line="360" w:lineRule="auto"/>
        <w:jc w:val="center"/>
      </w:pPr>
      <w:r>
        <w:rPr>
          <w:rFonts w:ascii="Arial" w:hAnsi="Arial" w:cs="Arial"/>
          <w:sz w:val="22"/>
          <w:szCs w:val="22"/>
          <w:lang w:val="pt-BR"/>
        </w:rPr>
        <w:t>____________________________________</w:t>
      </w:r>
    </w:p>
    <w:p>
      <w:pPr>
        <w:autoSpaceDE w:val="0"/>
        <w:spacing w:line="360" w:lineRule="auto"/>
        <w:jc w:val="center"/>
      </w:pPr>
      <w:r>
        <w:rPr>
          <w:rFonts w:ascii="Arial" w:hAnsi="Arial" w:cs="Arial"/>
          <w:sz w:val="22"/>
          <w:szCs w:val="22"/>
          <w:lang w:val="pt-BR"/>
        </w:rPr>
        <w:t>Professor ............................................</w:t>
      </w:r>
    </w:p>
    <w:p>
      <w:pPr>
        <w:autoSpaceDE w:val="0"/>
        <w:spacing w:line="360" w:lineRule="auto"/>
        <w:jc w:val="center"/>
        <w:rPr>
          <w:rFonts w:ascii="Arial" w:hAnsi="Arial" w:cs="Arial"/>
          <w:sz w:val="22"/>
          <w:szCs w:val="22"/>
          <w:lang w:val="pt-BR"/>
        </w:rPr>
      </w:pPr>
    </w:p>
    <w:p>
      <w:pPr>
        <w:autoSpaceDE w:val="0"/>
        <w:spacing w:line="360" w:lineRule="auto"/>
        <w:jc w:val="center"/>
        <w:rPr>
          <w:rFonts w:ascii="Arial" w:hAnsi="Arial" w:cs="Arial"/>
          <w:sz w:val="22"/>
          <w:szCs w:val="22"/>
          <w:lang w:val="pt-BR"/>
        </w:rPr>
      </w:pPr>
    </w:p>
    <w:p>
      <w:pPr>
        <w:autoSpaceDE w:val="0"/>
        <w:spacing w:line="360" w:lineRule="auto"/>
        <w:jc w:val="center"/>
      </w:pPr>
      <w:r>
        <w:rPr>
          <w:rFonts w:ascii="Arial" w:hAnsi="Arial" w:cs="Arial"/>
          <w:sz w:val="22"/>
          <w:szCs w:val="22"/>
          <w:lang w:val="pt-BR"/>
        </w:rPr>
        <w:t>MOGI GUAÇU – SP</w:t>
      </w:r>
    </w:p>
    <w:p>
      <w:pPr>
        <w:autoSpaceDE w:val="0"/>
        <w:spacing w:line="360" w:lineRule="auto"/>
        <w:jc w:val="center"/>
      </w:pPr>
      <w:r>
        <w:rPr>
          <w:rFonts w:ascii="Arial" w:hAnsi="Arial" w:cs="Arial"/>
          <w:sz w:val="22"/>
          <w:szCs w:val="22"/>
          <w:lang w:val="pt-BR"/>
        </w:rPr>
        <w:t>2017</w:t>
      </w:r>
    </w:p>
    <w:p>
      <w:pPr>
        <w:spacing w:line="360" w:lineRule="auto"/>
        <w:ind w:left="3402"/>
        <w:rPr>
          <w:rFonts w:ascii="Arial" w:hAnsi="Arial" w:cs="Arial"/>
          <w:b/>
          <w:color w:val="000000"/>
          <w:sz w:val="22"/>
          <w:szCs w:val="22"/>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eastAsia="zh-CN"/>
        </w:rPr>
      </w:pPr>
      <w:r>
        <mc:AlternateContent>
          <mc:Choice Requires="wps">
            <w:drawing>
              <wp:anchor distT="0" distB="0" distL="114935" distR="0" simplePos="0" relativeHeight="251659264" behindDoc="0" locked="0" layoutInCell="1" allowOverlap="1">
                <wp:simplePos x="0" y="0"/>
                <wp:positionH relativeFrom="column">
                  <wp:posOffset>3240405</wp:posOffset>
                </wp:positionH>
                <wp:positionV relativeFrom="paragraph">
                  <wp:posOffset>6732270</wp:posOffset>
                </wp:positionV>
                <wp:extent cx="3599180" cy="3239135"/>
                <wp:effectExtent l="0" t="0" r="1270" b="18415"/>
                <wp:wrapNone/>
                <wp:docPr id="2" name="Text Box 4"/>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r>
                              <w:rPr>
                                <w:rFonts w:ascii="Arial" w:hAnsi="Arial" w:cs="Arial"/>
                                <w:b/>
                                <w:color w:val="000000"/>
                                <w:lang w:val="pt-BR"/>
                              </w:rPr>
                              <w:t>Dedicatória</w:t>
                            </w:r>
                          </w:p>
                          <w:p>
                            <w:pPr>
                              <w:rPr>
                                <w:rFonts w:ascii="Arial" w:hAnsi="Arial" w:cs="Arial"/>
                                <w:b/>
                                <w:color w:val="000000"/>
                                <w:lang w:val="pt-BR"/>
                              </w:rPr>
                            </w:pPr>
                          </w:p>
                          <w:p>
                            <w:pPr>
                              <w:autoSpaceDE w:val="0"/>
                              <w:jc w:val="both"/>
                            </w:pPr>
                            <w:r>
                              <w:rPr>
                                <w:rFonts w:ascii="Arial" w:hAnsi="Arial" w:cs="Arial"/>
                                <w:lang w:val="pt-BR"/>
                              </w:rPr>
                              <w:t>Dedicamos este trabalho a todos professores e orientadores que nos ajudaram com o nosso projeto de desenvolvimento de site. Dedicamos também este trabalho aos nossos familiares e amigos que nos motivaram e incentivaram a fazer as coisas que nos propõem a fazer sempre muito bem feito e alcançar nossos objetivos.</w:t>
                            </w:r>
                          </w:p>
                          <w:p>
                            <w:pPr>
                              <w:autoSpaceDE w:val="0"/>
                              <w:jc w:val="both"/>
                            </w:pPr>
                            <w:r>
                              <w:rPr>
                                <w:rFonts w:ascii="Arial" w:hAnsi="Arial" w:cs="Arial"/>
                                <w:lang w:val="pt-BR"/>
                              </w:rPr>
                              <w:t>Este trabalho também e dedicado a todos que observaram nosso projeto, e principalmente a todos que lerem e a partir disso utilizarem os sites existentes ou até mesmo o nosso como um momento de inovação e melhoria.</w:t>
                            </w:r>
                          </w:p>
                        </w:txbxContent>
                      </wps:txbx>
                      <wps:bodyPr wrap="square" lIns="92075" tIns="46355" rIns="92075" bIns="46355" upright="1"/>
                    </wps:wsp>
                  </a:graphicData>
                </a:graphic>
              </wp:anchor>
            </w:drawing>
          </mc:Choice>
          <mc:Fallback>
            <w:pict>
              <v:shape id="Text Box 4" o:spid="_x0000_s1026" o:spt="202" type="#_x0000_t202" style="position:absolute;left:0pt;margin-left:255.15pt;margin-top:530.1pt;height:255.05pt;width:283.4pt;z-index:251659264;mso-width-relative:page;mso-height-relative:page;" fillcolor="#FFFFFF" filled="t" stroked="f" coordsize="21600,21600" o:gfxdata="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Dxpdz2gAAAA4BAAAPAAAAAAAAAAEAIAAAACIAAABkcnMvZG93&#10;bnJldi54bWxQSwECFAAUAAAACACHTuJAXS+Mp8UBAAB+AwAADgAAAAAAAAABACAAAAApAQAAZHJz&#10;L2Uyb0RvYy54bWxQSwUGAAAAAAYABgBZAQAAYAUAAAAA&#10;">
                <v:fill on="t" focussize="0,0"/>
                <v:stroke on="f" joinstyle="miter"/>
                <v:imagedata o:title=""/>
                <o:lock v:ext="edit" aspectratio="f"/>
                <v:textbox inset="7.25pt,3.65pt,7.25pt,3.65pt">
                  <w:txbxContent>
                    <w:p>
                      <w:r>
                        <w:rPr>
                          <w:rFonts w:ascii="Arial" w:hAnsi="Arial" w:cs="Arial"/>
                          <w:b/>
                          <w:color w:val="000000"/>
                          <w:lang w:val="pt-BR"/>
                        </w:rPr>
                        <w:t>Dedicatória</w:t>
                      </w:r>
                    </w:p>
                    <w:p>
                      <w:pPr>
                        <w:rPr>
                          <w:rFonts w:ascii="Arial" w:hAnsi="Arial" w:cs="Arial"/>
                          <w:b/>
                          <w:color w:val="000000"/>
                          <w:lang w:val="pt-BR"/>
                        </w:rPr>
                      </w:pPr>
                    </w:p>
                    <w:p>
                      <w:pPr>
                        <w:autoSpaceDE w:val="0"/>
                        <w:jc w:val="both"/>
                      </w:pPr>
                      <w:r>
                        <w:rPr>
                          <w:rFonts w:ascii="Arial" w:hAnsi="Arial" w:cs="Arial"/>
                          <w:lang w:val="pt-BR"/>
                        </w:rPr>
                        <w:t>Dedicamos este trabalho a todos professores e orientadores que nos ajudaram com o nosso projeto de desenvolvimento de site. Dedicamos também este trabalho aos nossos familiares e amigos que nos motivaram e incentivaram a fazer as coisas que nos propõem a fazer sempre muito bem feito e alcançar nossos objetivos.</w:t>
                      </w:r>
                    </w:p>
                    <w:p>
                      <w:pPr>
                        <w:autoSpaceDE w:val="0"/>
                        <w:jc w:val="both"/>
                      </w:pPr>
                      <w:r>
                        <w:rPr>
                          <w:rFonts w:ascii="Arial" w:hAnsi="Arial" w:cs="Arial"/>
                          <w:lang w:val="pt-BR"/>
                        </w:rPr>
                        <w:t>Este trabalho também e dedicado a todos que observaram nosso projeto, e principalmente a todos que lerem e a partir disso utilizarem os sites existentes ou até mesmo o nosso como um momento de inovação e melhoria.</w:t>
                      </w:r>
                    </w:p>
                  </w:txbxContent>
                </v:textbox>
              </v:shape>
            </w:pict>
          </mc:Fallback>
        </mc:AlternateContent>
      </w: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r>
        <mc:AlternateContent>
          <mc:Choice Requires="wps">
            <w:drawing>
              <wp:anchor distT="0" distB="0" distL="114300" distR="114300" simplePos="0" relativeHeight="251658240" behindDoc="0" locked="0" layoutInCell="1" allowOverlap="1">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id="_x0000_s1026" o:spid="_x0000_s1026" o:spt="1" style="position:absolute;left:0pt;margin-left:434.7pt;margin-top:1.4pt;height:42.5pt;width:29.25pt;mso-wrap-style:none;z-index:251658240;v-text-anchor:middle;mso-width-relative:page;mso-height-relative:page;" fillcolor="#FFFFFF" filled="t" stroked="t" coordsize="21600,21600" o:gfxdata="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4UXtUNcA&#10;AAAIAQAADwAAAAAAAAABACAAAAAiAAAAZHJzL2Rvd25yZXYueG1sUEsBAhQAFAAAAAgAh07iQJI6&#10;u8znAQAA6gMAAA4AAAAAAAAAAQAgAAAAJgEAAGRycy9lMm9Eb2MueG1sUEsFBgAAAAAGAAYAWQEA&#10;AH8FAAAAAA==&#10;">
                <v:fill on="t" focussize="0,0"/>
                <v:stroke weight="0.737007874015748pt" color="#FFFFFF" joinstyle="miter" endcap="square"/>
                <v:imagedata o:title=""/>
                <o:lock v:ext="edit" aspectratio="f"/>
              </v:rect>
            </w:pict>
          </mc:Fallback>
        </mc:AlternateContent>
      </w:r>
      <w:r>
        <w:cr/>
      </w:r>
      <w:r>
        <w:rPr>
          <w:rFonts w:ascii="Arial" w:hAnsi="Arial" w:cs="Arial"/>
          <w:b/>
          <w:color w:val="000000"/>
          <w:lang w:val="pt-BR"/>
        </w:rPr>
        <w:tab/>
      </w:r>
    </w:p>
    <w:p>
      <w:pPr>
        <w:spacing w:line="360" w:lineRule="auto"/>
        <w:ind w:firstLine="708"/>
        <w:jc w:val="both"/>
        <w:rPr>
          <w:rFonts w:ascii="Arial" w:hAnsi="Arial" w:cs="Arial"/>
          <w:b/>
          <w:color w:val="000000"/>
          <w:lang w:val="pt-BR"/>
        </w:rPr>
      </w:pPr>
    </w:p>
    <w:p>
      <w:pPr>
        <w:spacing w:line="360" w:lineRule="auto"/>
        <w:ind w:firstLine="708"/>
        <w:jc w:val="both"/>
        <w:rPr>
          <w:rFonts w:ascii="Arial" w:hAnsi="Arial" w:cs="Arial"/>
          <w:b/>
          <w:color w:val="000000"/>
          <w:lang w:val="pt-BR"/>
        </w:rPr>
      </w:pPr>
    </w:p>
    <w:p>
      <w:pPr>
        <w:spacing w:line="360" w:lineRule="auto"/>
        <w:ind w:firstLine="708"/>
        <w:jc w:val="both"/>
        <w:rPr>
          <w:rFonts w:ascii="Arial" w:hAnsi="Arial" w:cs="Arial"/>
          <w:b/>
          <w:color w:val="000000"/>
          <w:lang w:val="pt-BR"/>
        </w:rPr>
      </w:pPr>
    </w:p>
    <w:p>
      <w:pPr>
        <w:spacing w:line="360" w:lineRule="auto"/>
        <w:ind w:firstLine="708"/>
        <w:jc w:val="both"/>
        <w:rPr>
          <w:rFonts w:ascii="Arial" w:hAnsi="Arial" w:cs="Arial"/>
          <w:b/>
          <w:color w:val="000000"/>
          <w:lang w:val="pt-BR"/>
        </w:rPr>
      </w:pPr>
    </w:p>
    <w:p>
      <w:pPr>
        <w:spacing w:line="360" w:lineRule="auto"/>
        <w:ind w:firstLine="708"/>
        <w:jc w:val="both"/>
        <w:rPr>
          <w:rFonts w:ascii="Arial" w:hAnsi="Arial" w:cs="Arial"/>
          <w:b/>
          <w:color w:val="000000"/>
          <w:lang w:val="pt-BR"/>
        </w:rPr>
      </w:pPr>
    </w:p>
    <w:p>
      <w:pPr>
        <w:spacing w:line="360" w:lineRule="auto"/>
        <w:ind w:firstLine="708"/>
        <w:jc w:val="both"/>
        <w:rPr>
          <w:rFonts w:ascii="Arial" w:hAnsi="Arial" w:cs="Arial"/>
          <w:b/>
          <w:color w:val="000000"/>
          <w:lang w:val="pt-BR"/>
        </w:rPr>
      </w:pPr>
    </w:p>
    <w:p>
      <w:pPr>
        <w:spacing w:line="360" w:lineRule="auto"/>
        <w:ind w:firstLine="708"/>
        <w:jc w:val="both"/>
        <w:rPr>
          <w:rFonts w:ascii="Arial" w:hAnsi="Arial" w:cs="Arial"/>
          <w:b/>
          <w:color w:val="000000"/>
          <w:lang w:val="pt-BR"/>
        </w:rPr>
      </w:pPr>
    </w:p>
    <w:p>
      <w:pPr>
        <w:spacing w:line="360" w:lineRule="auto"/>
        <w:ind w:firstLine="708"/>
        <w:jc w:val="both"/>
        <w:rPr>
          <w:rFonts w:ascii="Arial" w:hAnsi="Arial" w:cs="Arial"/>
          <w:b/>
          <w:color w:val="000000"/>
          <w:lang w:val="pt-BR"/>
        </w:rPr>
      </w:pPr>
    </w:p>
    <w:p>
      <w:pPr>
        <w:spacing w:line="360" w:lineRule="auto"/>
        <w:ind w:firstLine="708"/>
        <w:jc w:val="both"/>
        <w:rPr>
          <w:rFonts w:ascii="Arial" w:hAnsi="Arial" w:cs="Arial"/>
          <w:b/>
          <w:color w:val="000000"/>
          <w:lang w:val="pt-BR"/>
        </w:rPr>
      </w:pPr>
    </w:p>
    <w:p>
      <w:pPr>
        <w:spacing w:line="360" w:lineRule="auto"/>
        <w:ind w:firstLine="708"/>
        <w:jc w:val="both"/>
        <w:rPr>
          <w:rFonts w:ascii="Arial" w:hAnsi="Arial" w:cs="Arial"/>
          <w:b/>
          <w:color w:val="000000"/>
          <w:lang w:val="pt-BR"/>
        </w:rPr>
      </w:pPr>
    </w:p>
    <w:p>
      <w:pPr>
        <w:spacing w:line="360" w:lineRule="auto"/>
        <w:ind w:firstLine="708"/>
        <w:jc w:val="both"/>
        <w:rPr>
          <w:rFonts w:ascii="Arial" w:hAnsi="Arial" w:cs="Arial"/>
          <w:b/>
          <w:color w:val="000000"/>
          <w:lang w:val="pt-BR"/>
        </w:rPr>
      </w:pPr>
    </w:p>
    <w:p>
      <w:pPr>
        <w:spacing w:line="360" w:lineRule="auto"/>
        <w:ind w:firstLine="708"/>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ind w:left="3402"/>
        <w:jc w:val="both"/>
        <w:rPr>
          <w:rFonts w:ascii="Arial" w:hAnsi="Arial" w:cs="Arial"/>
          <w:b/>
          <w:color w:val="000000"/>
          <w:lang w:val="pt-BR"/>
        </w:rPr>
      </w:pPr>
    </w:p>
    <w:p>
      <w:pPr>
        <w:spacing w:line="360" w:lineRule="auto"/>
        <w:rPr>
          <w:rFonts w:ascii="Arial" w:hAnsi="Arial" w:cs="Arial"/>
          <w:b/>
          <w:color w:val="000000"/>
          <w:sz w:val="28"/>
          <w:szCs w:val="28"/>
          <w:lang w:val="pt-BR"/>
        </w:rPr>
      </w:pPr>
    </w:p>
    <w:p>
      <w:pPr>
        <w:spacing w:after="160" w:line="256" w:lineRule="auto"/>
        <w:rPr>
          <w:rFonts w:ascii="Arial" w:hAnsi="Arial" w:cs="Arial"/>
          <w:b/>
          <w:sz w:val="28"/>
          <w:szCs w:val="28"/>
          <w:lang w:val="pt-BR"/>
        </w:rPr>
      </w:pPr>
      <w:r>
        <mc:AlternateContent>
          <mc:Choice Requires="wps">
            <w:drawing>
              <wp:anchor distT="0" distB="0" distL="114935" distR="0" simplePos="0" relativeHeight="251660288" behindDoc="0" locked="0" layoutInCell="1" allowOverlap="1">
                <wp:simplePos x="0" y="0"/>
                <wp:positionH relativeFrom="column">
                  <wp:posOffset>3240405</wp:posOffset>
                </wp:positionH>
                <wp:positionV relativeFrom="paragraph">
                  <wp:posOffset>6732270</wp:posOffset>
                </wp:positionV>
                <wp:extent cx="3599180" cy="3239135"/>
                <wp:effectExtent l="0" t="0" r="1270" b="18415"/>
                <wp:wrapNone/>
                <wp:docPr id="3" name="Text Box 5"/>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r>
                              <w:rPr>
                                <w:rFonts w:ascii="Arial" w:hAnsi="Arial" w:cs="Arial"/>
                                <w:b/>
                                <w:color w:val="000000"/>
                                <w:lang w:val="pt-BR"/>
                              </w:rPr>
                              <w:t>Agradecimento</w:t>
                            </w:r>
                          </w:p>
                          <w:p>
                            <w:pPr>
                              <w:spacing w:before="480" w:line="360" w:lineRule="auto"/>
                              <w:jc w:val="both"/>
                            </w:pPr>
                            <w:r>
                              <w:rPr>
                                <w:rFonts w:ascii="Arial" w:hAnsi="Arial" w:cs="Arial"/>
                                <w:color w:val="000000"/>
                                <w:lang w:val="pt-BR"/>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wps:wsp>
                  </a:graphicData>
                </a:graphic>
              </wp:anchor>
            </w:drawing>
          </mc:Choice>
          <mc:Fallback>
            <w:pict>
              <v:shape id="Text Box 5" o:spid="_x0000_s1026" o:spt="202" type="#_x0000_t202" style="position:absolute;left:0pt;margin-left:255.15pt;margin-top:530.1pt;height:255.05pt;width:283.4pt;z-index:251660288;mso-width-relative:page;mso-height-relative:page;" fillcolor="#FFFFFF" filled="t" stroked="f" coordsize="21600,21600" o:gfxdata="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APGl3PaAAAADgEAAA8AAAAAAAAAAQAgAAAAIgAAAGRycy9k&#10;b3ducmV2LnhtbFBLAQIUABQAAAAIAIdO4kD3EWrIxwEAAH4DAAAOAAAAAAAAAAEAIAAAACkBAABk&#10;cnMvZTJvRG9jLnhtbFBLBQYAAAAABgAGAFkBAABiBQAAAAA=&#10;">
                <v:fill on="t" focussize="0,0"/>
                <v:stroke on="f" joinstyle="miter"/>
                <v:imagedata o:title=""/>
                <o:lock v:ext="edit" aspectratio="f"/>
                <v:textbox inset="7.25pt,3.65pt,7.25pt,3.65pt">
                  <w:txbxContent>
                    <w:p>
                      <w:r>
                        <w:rPr>
                          <w:rFonts w:ascii="Arial" w:hAnsi="Arial" w:cs="Arial"/>
                          <w:b/>
                          <w:color w:val="000000"/>
                          <w:lang w:val="pt-BR"/>
                        </w:rPr>
                        <w:t>Agradecimento</w:t>
                      </w:r>
                    </w:p>
                    <w:p>
                      <w:pPr>
                        <w:spacing w:before="480" w:line="360" w:lineRule="auto"/>
                        <w:jc w:val="both"/>
                      </w:pPr>
                      <w:r>
                        <w:rPr>
                          <w:rFonts w:ascii="Arial" w:hAnsi="Arial" w:cs="Arial"/>
                          <w:color w:val="000000"/>
                          <w:lang w:val="pt-BR"/>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pPr>
        <w:pageBreakBefore/>
        <w:spacing w:after="160" w:line="256" w:lineRule="auto"/>
        <w:rPr>
          <w:rFonts w:ascii="Arial" w:hAnsi="Arial" w:cs="Arial"/>
          <w:b/>
          <w:sz w:val="28"/>
          <w:szCs w:val="28"/>
          <w:lang w:val="pt-BR"/>
        </w:rPr>
      </w:pPr>
    </w:p>
    <w:p>
      <w:pPr>
        <w:spacing w:line="360" w:lineRule="auto"/>
        <w:jc w:val="center"/>
        <w:rPr>
          <w:rFonts w:ascii="Arial" w:hAnsi="Arial" w:cs="Arial"/>
          <w:b/>
          <w:sz w:val="28"/>
          <w:szCs w:val="28"/>
          <w:lang w:val="pt-BR"/>
        </w:rPr>
      </w:pPr>
      <w:r>
        <mc:AlternateContent>
          <mc:Choice Requires="wps">
            <w:drawing>
              <wp:anchor distT="0" distB="0" distL="114935" distR="0" simplePos="0" relativeHeight="251661312" behindDoc="0" locked="0" layoutInCell="1" allowOverlap="1">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r>
                              <w:rPr>
                                <w:rFonts w:ascii="Arial" w:hAnsi="Arial" w:cs="Arial"/>
                                <w:b/>
                                <w:color w:val="000000"/>
                                <w:lang w:val="pt-BR"/>
                              </w:rPr>
                              <w:t>Epígrafe</w:t>
                            </w:r>
                          </w:p>
                          <w:p>
                            <w:pPr>
                              <w:spacing w:before="480" w:line="360" w:lineRule="auto"/>
                              <w:jc w:val="both"/>
                              <w:rPr>
                                <w:rFonts w:ascii="Arial" w:hAnsi="Arial" w:cs="Arial"/>
                                <w:bCs/>
                                <w:color w:val="000000"/>
                                <w:spacing w:val="-4"/>
                                <w:u w:val="single"/>
                                <w:lang w:val="pt-BR"/>
                              </w:rPr>
                            </w:pPr>
                            <w:r>
                              <w:rPr>
                                <w:rFonts w:ascii="Arial" w:hAnsi="Arial" w:cs="Arial"/>
                                <w:lang w:val="pt-BR"/>
                              </w:rPr>
                              <w:t>“</w:t>
                            </w:r>
                            <w:r>
                              <w:rPr>
                                <w:rFonts w:ascii="Arial" w:hAnsi="Arial" w:cs="Arial"/>
                                <w:bCs/>
                                <w:color w:val="000000"/>
                                <w:spacing w:val="-4"/>
                                <w:lang w:val="pt-BR"/>
                              </w:rPr>
                              <w:t>Acho que a Internet pode ajudar as pessoas a comunicar de uma forma mais eficaz.</w:t>
                            </w:r>
                          </w:p>
                          <w:p>
                            <w:pPr>
                              <w:jc w:val="right"/>
                            </w:pPr>
                            <w:r>
                              <w:rPr>
                                <w:rFonts w:ascii="Arial" w:hAnsi="Arial" w:cs="Arial"/>
                              </w:rPr>
                              <w:t>Tim Berners-Lee</w:t>
                            </w:r>
                          </w:p>
                        </w:txbxContent>
                      </wps:txbx>
                      <wps:bodyPr wrap="square" lIns="92075" tIns="46355" rIns="92075" bIns="46355" upright="1"/>
                    </wps:wsp>
                  </a:graphicData>
                </a:graphic>
              </wp:anchor>
            </w:drawing>
          </mc:Choice>
          <mc:Fallback>
            <w:pict>
              <v:shape id="Text Box 6" o:spid="_x0000_s1026" o:spt="202" type="#_x0000_t202" style="position:absolute;left:0pt;margin-left:215.4pt;margin-top:445.35pt;height:255.05pt;width:283.4pt;z-index:251661312;mso-width-relative:page;mso-height-relative:page;" fillcolor="#FFFFFF" filled="t" stroked="f" coordsize="21600,21600" o:gfxdata="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6M4We2gAAAAwBAAAPAAAAAAAAAAEAIAAAACIAAABkcnMvZG93&#10;bnJldi54bWxQSwECFAAUAAAACACHTuJAIs1Sy8UBAAB+AwAADgAAAAAAAAABACAAAAApAQAAZHJz&#10;L2Uyb0RvYy54bWxQSwUGAAAAAAYABgBZAQAAYAUAAAAA&#10;">
                <v:fill on="t" focussize="0,0"/>
                <v:stroke on="f" joinstyle="miter"/>
                <v:imagedata o:title=""/>
                <o:lock v:ext="edit" aspectratio="f"/>
                <v:textbox inset="7.25pt,3.65pt,7.25pt,3.65pt">
                  <w:txbxContent>
                    <w:p>
                      <w:r>
                        <w:rPr>
                          <w:rFonts w:ascii="Arial" w:hAnsi="Arial" w:cs="Arial"/>
                          <w:b/>
                          <w:color w:val="000000"/>
                          <w:lang w:val="pt-BR"/>
                        </w:rPr>
                        <w:t>Epígrafe</w:t>
                      </w:r>
                    </w:p>
                    <w:p>
                      <w:pPr>
                        <w:spacing w:before="480" w:line="360" w:lineRule="auto"/>
                        <w:jc w:val="both"/>
                        <w:rPr>
                          <w:rFonts w:ascii="Arial" w:hAnsi="Arial" w:cs="Arial"/>
                          <w:bCs/>
                          <w:color w:val="000000"/>
                          <w:spacing w:val="-4"/>
                          <w:u w:val="single"/>
                          <w:lang w:val="pt-BR"/>
                        </w:rPr>
                      </w:pPr>
                      <w:r>
                        <w:rPr>
                          <w:rFonts w:ascii="Arial" w:hAnsi="Arial" w:cs="Arial"/>
                          <w:lang w:val="pt-BR"/>
                        </w:rPr>
                        <w:t>“</w:t>
                      </w:r>
                      <w:r>
                        <w:rPr>
                          <w:rFonts w:ascii="Arial" w:hAnsi="Arial" w:cs="Arial"/>
                          <w:bCs/>
                          <w:color w:val="000000"/>
                          <w:spacing w:val="-4"/>
                          <w:lang w:val="pt-BR"/>
                        </w:rPr>
                        <w:t>Acho que a Internet pode ajudar as pessoas a comunicar de uma forma mais eficaz.</w:t>
                      </w:r>
                    </w:p>
                    <w:p>
                      <w:pPr>
                        <w:jc w:val="right"/>
                      </w:pPr>
                      <w:r>
                        <w:rPr>
                          <w:rFonts w:ascii="Arial" w:hAnsi="Arial" w:cs="Arial"/>
                        </w:rPr>
                        <w:t>Tim Berners-Lee</w:t>
                      </w:r>
                    </w:p>
                  </w:txbxContent>
                </v:textbox>
              </v:shape>
            </w:pict>
          </mc:Fallback>
        </mc:AlternateContent>
      </w:r>
    </w:p>
    <w:p>
      <w:pPr>
        <w:pageBreakBefore/>
        <w:spacing w:line="360" w:lineRule="auto"/>
        <w:jc w:val="center"/>
      </w:pPr>
      <w:r>
        <w:rPr>
          <w:rFonts w:ascii="Arial" w:hAnsi="Arial" w:cs="Arial"/>
          <w:b/>
          <w:sz w:val="28"/>
          <w:szCs w:val="28"/>
          <w:lang w:val="pt-BR"/>
        </w:rPr>
        <w:t>RESUMO</w:t>
      </w:r>
    </w:p>
    <w:p>
      <w:pPr>
        <w:spacing w:line="360" w:lineRule="auto"/>
        <w:jc w:val="both"/>
      </w:pPr>
      <w:r>
        <w:rPr>
          <w:rFonts w:ascii="Arial" w:hAnsi="Arial" w:cs="Arial"/>
          <w:lang w:val="pt-BR"/>
        </w:rPr>
        <w:t xml:space="preserve">Esse trabalho teve como objetivo </w:t>
      </w:r>
      <w:r>
        <w:rPr>
          <w:rFonts w:ascii="Arial" w:hAnsi="Arial" w:cs="Arial"/>
        </w:rPr>
        <w:t xml:space="preserve">o </w:t>
      </w:r>
      <w:r>
        <w:rPr>
          <w:rFonts w:ascii="Arial" w:hAnsi="Arial" w:cs="Arial"/>
          <w:lang w:val="pt-BR"/>
        </w:rPr>
        <w:t>desenvolvimento de um site de aprendizagem técni</w:t>
      </w:r>
      <w:r>
        <w:rPr>
          <w:rFonts w:ascii="Arial" w:hAnsi="Arial" w:cs="Arial"/>
          <w:i/>
          <w:lang w:val="pt-BR"/>
        </w:rPr>
        <w:t xml:space="preserve">ca onde </w:t>
      </w:r>
      <w:r>
        <w:rPr>
          <w:rFonts w:ascii="Arial" w:hAnsi="Arial" w:cs="Arial"/>
          <w:lang w:val="pt-BR"/>
        </w:rPr>
        <w:t xml:space="preserve">o usuário possa ser professor ou aluno. Para ser professor, ele deverá realziar um cadastro indicando um canal em alguma plataforma de vídeos online, e passará por aprovação prévia, para que seja permitido que ele crie novos cursos. Para alcançar o objetivo proposto, foram realizados ao longo de vários meses e dias, aulas teóricas e práticas de PTCC, pesquisa de campos e na </w:t>
      </w:r>
      <w:r>
        <w:rPr>
          <w:rFonts w:ascii="Arial" w:hAnsi="Arial" w:cs="Arial"/>
          <w:i/>
          <w:lang w:val="pt-BR"/>
        </w:rPr>
        <w:t>internet</w:t>
      </w:r>
      <w:r>
        <w:rPr>
          <w:rFonts w:ascii="Arial" w:hAnsi="Arial" w:cs="Arial"/>
          <w:lang w:val="pt-BR"/>
        </w:rPr>
        <w:t>, documentos textuais e CorelDraw, e também o desenvolvimento do banco de dados, visando entregar uma proposta com uma problemática e solução para a mesma.</w:t>
      </w:r>
    </w:p>
    <w:p>
      <w:pPr>
        <w:spacing w:line="360" w:lineRule="auto"/>
        <w:jc w:val="both"/>
        <w:rPr>
          <w:rFonts w:ascii="Arial" w:hAnsi="Arial" w:cs="Arial"/>
          <w:szCs w:val="20"/>
          <w:lang w:val="pt-BR" w:eastAsia="pt-BR"/>
        </w:rPr>
      </w:pPr>
    </w:p>
    <w:p>
      <w:pPr>
        <w:spacing w:line="360" w:lineRule="auto"/>
        <w:jc w:val="both"/>
      </w:pPr>
      <w:r>
        <w:rPr>
          <w:rFonts w:ascii="Arial" w:hAnsi="Arial" w:cs="Arial"/>
          <w:b/>
          <w:szCs w:val="20"/>
          <w:lang w:val="pt-BR" w:eastAsia="pt-BR"/>
        </w:rPr>
        <w:t>PALAVRAS-CHAVE:</w:t>
      </w:r>
      <w:r>
        <w:rPr>
          <w:rFonts w:ascii="Arial" w:hAnsi="Arial" w:cs="Arial"/>
          <w:szCs w:val="20"/>
          <w:lang w:val="pt-BR" w:eastAsia="pt-BR"/>
        </w:rPr>
        <w:t xml:space="preserve"> Desenvolvimento de Site. </w:t>
      </w:r>
      <w:r>
        <w:rPr>
          <w:rFonts w:ascii="Arial" w:hAnsi="Arial" w:cs="Arial"/>
          <w:szCs w:val="20"/>
          <w:lang w:eastAsia="pt-BR"/>
        </w:rPr>
        <w:t>Pesquisas.</w:t>
      </w:r>
    </w:p>
    <w:p>
      <w:pPr>
        <w:spacing w:line="360" w:lineRule="auto"/>
        <w:jc w:val="center"/>
        <w:rPr>
          <w:rFonts w:ascii="Arial" w:hAnsi="Arial" w:cs="Arial"/>
          <w:b/>
          <w:sz w:val="20"/>
          <w:szCs w:val="20"/>
          <w:lang w:eastAsia="pt-BR"/>
        </w:rPr>
      </w:pPr>
    </w:p>
    <w:p>
      <w:pPr>
        <w:spacing w:line="360" w:lineRule="auto"/>
        <w:jc w:val="center"/>
        <w:rPr>
          <w:rFonts w:ascii="Arial" w:hAnsi="Arial" w:cs="Arial"/>
          <w:b/>
          <w:sz w:val="28"/>
          <w:szCs w:val="28"/>
        </w:rPr>
      </w:pPr>
    </w:p>
    <w:p>
      <w:pPr>
        <w:spacing w:line="360" w:lineRule="auto"/>
        <w:jc w:val="center"/>
        <w:rPr>
          <w:rFonts w:ascii="Arial" w:hAnsi="Arial" w:cs="Arial"/>
          <w:b/>
          <w:sz w:val="28"/>
          <w:szCs w:val="28"/>
        </w:rPr>
      </w:pPr>
    </w:p>
    <w:p>
      <w:pPr>
        <w:spacing w:line="360" w:lineRule="auto"/>
        <w:jc w:val="center"/>
        <w:rPr>
          <w:rFonts w:ascii="Arial" w:hAnsi="Arial" w:cs="Arial"/>
          <w:b/>
          <w:sz w:val="28"/>
          <w:szCs w:val="28"/>
        </w:rPr>
      </w:pPr>
    </w:p>
    <w:p>
      <w:pPr>
        <w:spacing w:line="360" w:lineRule="auto"/>
        <w:jc w:val="center"/>
        <w:rPr>
          <w:rFonts w:ascii="Arial" w:hAnsi="Arial" w:cs="Arial"/>
          <w:b/>
          <w:sz w:val="28"/>
          <w:szCs w:val="28"/>
        </w:rPr>
      </w:pPr>
    </w:p>
    <w:p>
      <w:pPr>
        <w:spacing w:line="360" w:lineRule="auto"/>
        <w:jc w:val="center"/>
        <w:rPr>
          <w:rFonts w:ascii="Arial" w:hAnsi="Arial" w:cs="Arial"/>
          <w:b/>
          <w:sz w:val="28"/>
          <w:szCs w:val="28"/>
        </w:rPr>
      </w:pPr>
    </w:p>
    <w:p>
      <w:pPr>
        <w:spacing w:line="360" w:lineRule="auto"/>
        <w:jc w:val="center"/>
        <w:rPr>
          <w:rFonts w:ascii="Arial" w:hAnsi="Arial" w:cs="Arial"/>
          <w:b/>
          <w:sz w:val="28"/>
          <w:szCs w:val="28"/>
        </w:rPr>
      </w:pPr>
    </w:p>
    <w:p>
      <w:pPr>
        <w:spacing w:line="360" w:lineRule="auto"/>
        <w:jc w:val="center"/>
        <w:rPr>
          <w:rFonts w:ascii="Arial" w:hAnsi="Arial" w:cs="Arial"/>
          <w:b/>
          <w:sz w:val="28"/>
          <w:szCs w:val="28"/>
        </w:rPr>
      </w:pPr>
    </w:p>
    <w:p>
      <w:pPr>
        <w:spacing w:line="360" w:lineRule="auto"/>
        <w:jc w:val="center"/>
        <w:rPr>
          <w:rFonts w:ascii="Arial" w:hAnsi="Arial" w:cs="Arial"/>
          <w:b/>
          <w:sz w:val="28"/>
          <w:szCs w:val="28"/>
        </w:rPr>
      </w:pPr>
    </w:p>
    <w:p>
      <w:pPr>
        <w:spacing w:line="360" w:lineRule="auto"/>
        <w:jc w:val="center"/>
        <w:rPr>
          <w:rFonts w:ascii="Arial" w:hAnsi="Arial" w:cs="Arial"/>
          <w:b/>
          <w:sz w:val="28"/>
          <w:szCs w:val="28"/>
        </w:rPr>
      </w:pPr>
    </w:p>
    <w:p>
      <w:pPr>
        <w:spacing w:line="360" w:lineRule="auto"/>
        <w:jc w:val="center"/>
        <w:rPr>
          <w:rFonts w:ascii="Arial" w:hAnsi="Arial" w:cs="Arial"/>
          <w:b/>
          <w:sz w:val="28"/>
          <w:szCs w:val="28"/>
        </w:rPr>
      </w:pPr>
    </w:p>
    <w:p>
      <w:pPr>
        <w:spacing w:line="360" w:lineRule="auto"/>
        <w:jc w:val="center"/>
        <w:rPr>
          <w:rFonts w:ascii="Arial" w:hAnsi="Arial" w:cs="Arial"/>
          <w:b/>
          <w:sz w:val="28"/>
          <w:szCs w:val="28"/>
        </w:rPr>
      </w:pPr>
    </w:p>
    <w:p>
      <w:pPr>
        <w:spacing w:line="360" w:lineRule="auto"/>
        <w:jc w:val="center"/>
        <w:rPr>
          <w:rFonts w:ascii="Arial" w:hAnsi="Arial" w:cs="Arial"/>
          <w:b/>
          <w:sz w:val="28"/>
          <w:szCs w:val="28"/>
        </w:rPr>
      </w:pPr>
    </w:p>
    <w:p>
      <w:pPr>
        <w:pageBreakBefore/>
        <w:spacing w:line="360" w:lineRule="auto"/>
        <w:jc w:val="center"/>
      </w:pPr>
      <w:r>
        <w:rPr>
          <w:rFonts w:ascii="Arial" w:hAnsi="Arial" w:cs="Arial"/>
          <w:b/>
          <w:sz w:val="28"/>
          <w:szCs w:val="28"/>
        </w:rPr>
        <w:t>ABSTRACT</w:t>
      </w:r>
    </w:p>
    <w:p>
      <w:pPr>
        <w:spacing w:line="360" w:lineRule="auto"/>
        <w:jc w:val="center"/>
        <w:rPr>
          <w:rFonts w:ascii="Arial" w:hAnsi="Arial" w:cs="Arial"/>
          <w:b/>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ascii="Arial" w:hAnsi="Arial" w:cs="Arial"/>
          <w:i/>
          <w:color w:val="212121"/>
          <w:lang w:val="en" w:eastAsia="pt-BR"/>
        </w:rPr>
        <w:t>This work aimed to develop a site where the virtual notebook will be downloaded exclusively for the Linux platform. An efficient way to make this project reach countless people (users of the Linux OS). There will be an instruction area for users teaching how to download, and a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pPr>
        <w:spacing w:line="360" w:lineRule="auto"/>
        <w:jc w:val="both"/>
        <w:rPr>
          <w:rFonts w:ascii="Arial" w:hAnsi="Arial" w:cs="Arial"/>
          <w:i/>
          <w:color w:val="212121"/>
          <w:szCs w:val="20"/>
          <w:lang w:eastAsia="pt-BR"/>
        </w:rPr>
      </w:pPr>
    </w:p>
    <w:p>
      <w:pPr>
        <w:spacing w:line="360" w:lineRule="auto"/>
        <w:jc w:val="both"/>
      </w:pPr>
      <w:r>
        <w:rPr>
          <w:rFonts w:ascii="Arial" w:hAnsi="Arial" w:cs="Arial"/>
          <w:b/>
          <w:szCs w:val="20"/>
          <w:lang w:eastAsia="pt-BR"/>
        </w:rPr>
        <w:t>KEY WORDS:</w:t>
      </w:r>
      <w:r>
        <w:rPr>
          <w:rFonts w:ascii="Arial" w:hAnsi="Arial" w:cs="Arial"/>
          <w:szCs w:val="20"/>
          <w:lang w:eastAsia="pt-BR"/>
        </w:rPr>
        <w:t xml:space="preserve"> Website development. Researches.</w:t>
      </w:r>
    </w:p>
    <w:p>
      <w:pPr>
        <w:spacing w:line="360" w:lineRule="auto"/>
        <w:jc w:val="both"/>
        <w:rPr>
          <w:rFonts w:ascii="Arial" w:hAnsi="Arial" w:cs="Arial"/>
          <w:szCs w:val="20"/>
          <w:lang w:eastAsia="pt-BR"/>
        </w:rPr>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pageBreakBefore/>
        <w:tabs>
          <w:tab w:val="left" w:pos="7470"/>
        </w:tabs>
        <w:spacing w:line="360" w:lineRule="auto"/>
      </w:pPr>
      <w:r>
        <w:rPr>
          <w:rFonts w:ascii="Arial" w:hAnsi="Arial" w:cs="Arial"/>
          <w:b/>
          <w:color w:val="000000"/>
          <w:sz w:val="28"/>
          <w:szCs w:val="28"/>
          <w:lang w:val="pt-BR"/>
        </w:rPr>
        <w:t>LISTA DE FIGURAS</w:t>
      </w:r>
    </w:p>
    <w:p>
      <w:pPr>
        <w:spacing w:line="360" w:lineRule="auto"/>
        <w:jc w:val="center"/>
        <w:rPr>
          <w:rFonts w:ascii="Arial" w:hAnsi="Arial" w:cs="Arial"/>
          <w:b/>
          <w:color w:val="000000"/>
          <w:sz w:val="28"/>
          <w:szCs w:val="28"/>
          <w:lang w:val="pt-BR"/>
        </w:rPr>
      </w:pPr>
    </w:p>
    <w:p>
      <w:pPr>
        <w:spacing w:line="360" w:lineRule="auto"/>
        <w:jc w:val="both"/>
      </w:pPr>
    </w:p>
    <w:p>
      <w:pPr>
        <w:pageBreakBefore/>
        <w:tabs>
          <w:tab w:val="left" w:pos="7470"/>
        </w:tabs>
        <w:spacing w:line="360" w:lineRule="auto"/>
      </w:pPr>
      <w:r>
        <w:rPr>
          <w:rFonts w:ascii="Arial" w:hAnsi="Arial" w:cs="Arial"/>
          <w:b/>
          <w:color w:val="000000"/>
          <w:sz w:val="28"/>
          <w:szCs w:val="28"/>
          <w:lang w:val="pt-BR"/>
        </w:rPr>
        <w:t>LISTA DE TABELAS</w:t>
      </w:r>
    </w:p>
    <w:p>
      <w:pPr>
        <w:spacing w:line="360" w:lineRule="auto"/>
        <w:jc w:val="center"/>
        <w:rPr>
          <w:rFonts w:ascii="Arial" w:hAnsi="Arial" w:cs="Arial"/>
          <w:b/>
          <w:color w:val="000000"/>
          <w:sz w:val="28"/>
          <w:szCs w:val="28"/>
          <w:lang w:val="pt-BR"/>
        </w:rPr>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pageBreakBefore/>
        <w:tabs>
          <w:tab w:val="left" w:pos="7470"/>
        </w:tabs>
        <w:spacing w:line="360" w:lineRule="auto"/>
      </w:pPr>
      <w:r>
        <w:rPr>
          <w:rFonts w:ascii="Arial" w:hAnsi="Arial" w:cs="Arial"/>
          <w:b/>
          <w:color w:val="000000"/>
          <w:sz w:val="28"/>
          <w:szCs w:val="28"/>
          <w:lang w:val="pt-BR"/>
        </w:rPr>
        <w:t>LISTA DE SIGLAS</w:t>
      </w:r>
    </w:p>
    <w:p>
      <w:pPr>
        <w:tabs>
          <w:tab w:val="left" w:pos="7470"/>
        </w:tabs>
        <w:spacing w:line="360" w:lineRule="auto"/>
        <w:rPr>
          <w:rFonts w:ascii="Arial" w:hAnsi="Arial" w:cs="Arial"/>
          <w:b/>
          <w:color w:val="000000"/>
          <w:sz w:val="28"/>
          <w:szCs w:val="28"/>
          <w:lang w:val="pt-BR"/>
        </w:rPr>
      </w:pPr>
    </w:p>
    <w:p>
      <w:pPr>
        <w:tabs>
          <w:tab w:val="left" w:pos="7470"/>
        </w:tabs>
        <w:spacing w:line="360" w:lineRule="auto"/>
      </w:pPr>
      <w:r>
        <w:rPr>
          <w:rFonts w:ascii="Arial" w:hAnsi="Arial" w:cs="Arial"/>
          <w:b/>
          <w:color w:val="000000"/>
          <w:lang w:val="pt-BR"/>
        </w:rPr>
        <w:t xml:space="preserve">API - </w:t>
      </w:r>
      <w:r>
        <w:rPr>
          <w:rFonts w:ascii="Arial" w:hAnsi="Arial" w:cs="Arial"/>
          <w:color w:val="000000"/>
          <w:lang w:val="pt-BR"/>
        </w:rPr>
        <w:t>Application Programming Interface - Interface de Programação de Aplicativos.</w:t>
      </w:r>
    </w:p>
    <w:p>
      <w:pPr>
        <w:spacing w:line="360" w:lineRule="auto"/>
      </w:pPr>
      <w:r>
        <w:rPr>
          <w:rStyle w:val="96"/>
          <w:rFonts w:ascii="Arial" w:hAnsi="Arial" w:cs="Arial"/>
          <w:b/>
          <w:i/>
          <w:szCs w:val="28"/>
          <w:lang w:val="pt-BR"/>
        </w:rPr>
        <w:t>CERN</w:t>
      </w:r>
      <w:r>
        <w:rPr>
          <w:rStyle w:val="96"/>
          <w:rFonts w:ascii="Arial" w:hAnsi="Arial" w:cs="Arial"/>
          <w:b/>
          <w:szCs w:val="28"/>
          <w:lang w:val="pt-BR"/>
        </w:rPr>
        <w:t xml:space="preserve"> - </w:t>
      </w:r>
      <w:r>
        <w:rPr>
          <w:rStyle w:val="96"/>
          <w:rFonts w:ascii="Arial" w:hAnsi="Arial" w:cs="Arial"/>
          <w:szCs w:val="28"/>
          <w:lang w:val="pt-BR"/>
        </w:rPr>
        <w:t>European Council for Nuclear Research – Conselho Europeu de Pesquisa Nuclear.</w:t>
      </w:r>
    </w:p>
    <w:p>
      <w:pPr>
        <w:spacing w:line="360" w:lineRule="auto"/>
      </w:pPr>
      <w:r>
        <w:rPr>
          <w:rStyle w:val="96"/>
          <w:rFonts w:ascii="Arial" w:hAnsi="Arial" w:cs="Arial"/>
          <w:b/>
          <w:i/>
          <w:color w:val="000000"/>
          <w:szCs w:val="28"/>
          <w:lang w:val="pt-BR"/>
        </w:rPr>
        <w:t>CSS</w:t>
      </w:r>
      <w:r>
        <w:rPr>
          <w:rStyle w:val="96"/>
          <w:rFonts w:ascii="Arial" w:hAnsi="Arial" w:cs="Arial"/>
          <w:b/>
          <w:color w:val="000000"/>
          <w:szCs w:val="28"/>
          <w:lang w:val="pt-BR"/>
        </w:rPr>
        <w:t xml:space="preserve"> </w:t>
      </w:r>
      <w:r>
        <w:rPr>
          <w:rStyle w:val="96"/>
          <w:rFonts w:ascii="Arial" w:hAnsi="Arial" w:cs="Arial"/>
          <w:color w:val="000000"/>
          <w:szCs w:val="28"/>
          <w:lang w:val="pt-BR"/>
        </w:rPr>
        <w:t xml:space="preserve">- </w:t>
      </w:r>
      <w:r>
        <w:rPr>
          <w:rFonts w:ascii="Arial" w:hAnsi="Arial" w:cs="Arial"/>
          <w:color w:val="000000"/>
          <w:shd w:val="clear" w:color="auto" w:fill="FFFFFF"/>
          <w:lang w:val="pt-BR"/>
        </w:rPr>
        <w:t>Cascading Style Sheets - Folhas de Estilo em Cascata.</w:t>
      </w:r>
    </w:p>
    <w:p>
      <w:pPr>
        <w:spacing w:line="360" w:lineRule="auto"/>
      </w:pPr>
      <w:r>
        <w:rPr>
          <w:rStyle w:val="96"/>
          <w:rFonts w:ascii="Arial" w:hAnsi="Arial" w:cs="Arial"/>
          <w:b/>
          <w:i/>
          <w:szCs w:val="28"/>
          <w:lang w:val="pt-BR"/>
        </w:rPr>
        <w:t>DNS</w:t>
      </w:r>
      <w:r>
        <w:rPr>
          <w:rStyle w:val="96"/>
          <w:rFonts w:ascii="Arial" w:hAnsi="Arial" w:cs="Arial"/>
          <w:b/>
          <w:szCs w:val="28"/>
          <w:lang w:val="pt-BR"/>
        </w:rPr>
        <w:t xml:space="preserve"> </w:t>
      </w:r>
      <w:r>
        <w:rPr>
          <w:rStyle w:val="96"/>
          <w:rFonts w:ascii="Arial" w:hAnsi="Arial" w:cs="Arial"/>
          <w:szCs w:val="28"/>
          <w:lang w:val="pt-BR"/>
        </w:rPr>
        <w:t>- Domain Name System - Sistema de Nomes de Domínios.</w:t>
      </w:r>
    </w:p>
    <w:p>
      <w:pPr>
        <w:spacing w:line="360" w:lineRule="auto"/>
      </w:pPr>
      <w:r>
        <w:rPr>
          <w:rStyle w:val="96"/>
          <w:rFonts w:ascii="Arial" w:hAnsi="Arial" w:cs="Arial"/>
          <w:b/>
          <w:i/>
          <w:szCs w:val="28"/>
          <w:lang w:val="pt-BR"/>
        </w:rPr>
        <w:t>GPL</w:t>
      </w:r>
      <w:r>
        <w:rPr>
          <w:rStyle w:val="96"/>
          <w:rFonts w:ascii="Arial" w:hAnsi="Arial" w:cs="Arial"/>
          <w:b/>
          <w:szCs w:val="28"/>
          <w:lang w:val="pt-BR"/>
        </w:rPr>
        <w:t xml:space="preserve"> - </w:t>
      </w:r>
      <w:r>
        <w:rPr>
          <w:rStyle w:val="96"/>
          <w:rFonts w:ascii="Arial" w:hAnsi="Arial" w:cs="Arial"/>
          <w:szCs w:val="28"/>
          <w:lang w:val="pt-BR"/>
        </w:rPr>
        <w:t>General Public License,- Licença Pública Geral.</w:t>
      </w:r>
    </w:p>
    <w:p>
      <w:pPr>
        <w:spacing w:line="360" w:lineRule="auto"/>
      </w:pPr>
      <w:r>
        <w:rPr>
          <w:rStyle w:val="96"/>
          <w:rFonts w:ascii="Arial" w:hAnsi="Arial" w:cs="Arial"/>
          <w:b/>
          <w:i/>
          <w:szCs w:val="28"/>
          <w:lang w:val="pt-BR"/>
        </w:rPr>
        <w:t>HTML</w:t>
      </w:r>
      <w:r>
        <w:rPr>
          <w:rStyle w:val="96"/>
          <w:rFonts w:ascii="Arial" w:hAnsi="Arial" w:cs="Arial"/>
          <w:b/>
          <w:szCs w:val="28"/>
          <w:lang w:val="pt-BR"/>
        </w:rPr>
        <w:t xml:space="preserve"> </w:t>
      </w:r>
      <w:r>
        <w:rPr>
          <w:rStyle w:val="96"/>
          <w:rFonts w:ascii="Arial" w:hAnsi="Arial" w:cs="Arial"/>
          <w:szCs w:val="28"/>
          <w:lang w:val="pt-BR"/>
        </w:rPr>
        <w:t xml:space="preserve">- </w:t>
      </w:r>
      <w:r>
        <w:rPr>
          <w:rStyle w:val="96"/>
          <w:rFonts w:ascii="Arial" w:hAnsi="Arial" w:cs="Arial"/>
          <w:i/>
          <w:szCs w:val="28"/>
          <w:lang w:val="pt-BR"/>
        </w:rPr>
        <w:t xml:space="preserve">HyperText Markup Language - </w:t>
      </w:r>
      <w:r>
        <w:rPr>
          <w:rStyle w:val="96"/>
          <w:rFonts w:ascii="Arial" w:hAnsi="Arial" w:cs="Arial"/>
          <w:szCs w:val="28"/>
          <w:lang w:val="pt-BR"/>
        </w:rPr>
        <w:t>Linguagem de Marcação de Hipertexto.</w:t>
      </w:r>
    </w:p>
    <w:p>
      <w:r>
        <w:rPr>
          <w:b/>
          <w:i/>
          <w:lang w:val="pt-BR"/>
        </w:rPr>
        <w:t>IDE</w:t>
      </w:r>
      <w:r>
        <w:rPr>
          <w:b/>
          <w:lang w:val="pt-BR"/>
        </w:rPr>
        <w:t xml:space="preserve"> -</w:t>
      </w:r>
      <w:r>
        <w:rPr>
          <w:rFonts w:ascii="Arial" w:hAnsi="Arial" w:cs="Arial"/>
          <w:lang w:val="pt-BR"/>
        </w:rPr>
        <w:t xml:space="preserve"> Integrated Development Environment</w:t>
      </w:r>
      <w:r>
        <w:rPr>
          <w:rFonts w:ascii="Arial" w:hAnsi="Arial" w:cs="Arial"/>
          <w:i/>
          <w:lang w:val="pt-BR"/>
        </w:rPr>
        <w:t xml:space="preserve"> </w:t>
      </w:r>
      <w:r>
        <w:rPr>
          <w:rFonts w:ascii="Arial" w:hAnsi="Arial" w:cs="Arial"/>
          <w:lang w:val="pt-BR"/>
        </w:rPr>
        <w:t xml:space="preserve"> - Ambiente Integrado ao Desenvolvimento.</w:t>
      </w:r>
    </w:p>
    <w:p>
      <w:r>
        <w:rPr>
          <w:rFonts w:ascii="Arial" w:hAnsi="Arial" w:cs="Arial"/>
          <w:b/>
          <w:i/>
          <w:lang w:val="pt-BR"/>
        </w:rPr>
        <w:t xml:space="preserve">OMT - </w:t>
      </w:r>
      <w:r>
        <w:rPr>
          <w:rFonts w:ascii="Arial" w:hAnsi="Arial" w:cs="Arial"/>
          <w:lang w:val="pt-BR"/>
        </w:rPr>
        <w:t>Object Modelling Tool – Ferrameta de modelagem de objeto.</w:t>
      </w:r>
    </w:p>
    <w:p>
      <w:r>
        <w:rPr>
          <w:b/>
          <w:i/>
          <w:lang w:val="pt-BR"/>
        </w:rPr>
        <w:t xml:space="preserve">SGBD </w:t>
      </w:r>
      <w:r>
        <w:rPr>
          <w:b/>
          <w:lang w:val="pt-BR"/>
        </w:rPr>
        <w:t xml:space="preserve">- </w:t>
      </w:r>
      <w:r>
        <w:rPr>
          <w:rStyle w:val="104"/>
          <w:lang w:val="pt-BR"/>
        </w:rPr>
        <w:t>Data Base Management System</w:t>
      </w:r>
      <w:r>
        <w:rPr>
          <w:b/>
          <w:lang w:val="pt-BR"/>
        </w:rPr>
        <w:t xml:space="preserve"> - </w:t>
      </w:r>
      <w:r>
        <w:rPr>
          <w:rFonts w:ascii="Arial" w:hAnsi="Arial" w:cs="Arial"/>
          <w:lang w:val="pt-BR"/>
        </w:rPr>
        <w:t>Sistema de Gerenciamento de Bancos de Dados Relacionais.</w:t>
      </w:r>
    </w:p>
    <w:p>
      <w:r>
        <w:rPr>
          <w:rStyle w:val="96"/>
          <w:rFonts w:cs="Arial"/>
          <w:b/>
          <w:i/>
          <w:lang w:val="pt-BR"/>
        </w:rPr>
        <w:t xml:space="preserve">STL </w:t>
      </w:r>
      <w:r>
        <w:rPr>
          <w:rStyle w:val="96"/>
          <w:rFonts w:ascii="Arial" w:hAnsi="Arial" w:cs="Arial"/>
          <w:lang w:val="pt-BR"/>
        </w:rPr>
        <w:t>- Standard Template Library em português - Biblioteca Padrão de Gabaritos.</w:t>
      </w:r>
    </w:p>
    <w:p>
      <w:pPr>
        <w:spacing w:line="360" w:lineRule="auto"/>
      </w:pPr>
      <w:r>
        <w:rPr>
          <w:rStyle w:val="96"/>
          <w:rFonts w:ascii="Arial" w:hAnsi="Arial" w:cs="Arial"/>
          <w:b/>
          <w:i/>
          <w:szCs w:val="28"/>
          <w:lang w:val="pt-BR"/>
        </w:rPr>
        <w:t xml:space="preserve">SGML </w:t>
      </w:r>
      <w:r>
        <w:rPr>
          <w:rStyle w:val="96"/>
          <w:rFonts w:ascii="Arial" w:hAnsi="Arial" w:cs="Arial"/>
          <w:szCs w:val="28"/>
          <w:lang w:val="pt-BR"/>
        </w:rPr>
        <w:t xml:space="preserve">- Standard Generalized Markup Language - </w:t>
      </w:r>
      <w:r>
        <w:rPr>
          <w:rFonts w:ascii="Arial" w:hAnsi="Arial" w:cs="Arial"/>
          <w:lang w:val="pt-BR"/>
        </w:rPr>
        <w:t>linguagem de marcação. Generalizada</w:t>
      </w:r>
    </w:p>
    <w:p>
      <w:pPr>
        <w:spacing w:line="360" w:lineRule="auto"/>
      </w:pPr>
      <w:r>
        <w:rPr>
          <w:rStyle w:val="96"/>
          <w:rFonts w:cs="Arial"/>
          <w:b/>
          <w:i/>
          <w:szCs w:val="28"/>
          <w:lang w:val="pt-BR"/>
        </w:rPr>
        <w:t>SQL</w:t>
      </w:r>
      <w:r>
        <w:rPr>
          <w:rStyle w:val="96"/>
          <w:rFonts w:cs="Arial"/>
          <w:b/>
          <w:szCs w:val="28"/>
          <w:lang w:val="pt-BR"/>
        </w:rPr>
        <w:t xml:space="preserve"> </w:t>
      </w:r>
      <w:r>
        <w:rPr>
          <w:rStyle w:val="96"/>
          <w:rFonts w:ascii="Arial" w:hAnsi="Arial" w:cs="Arial"/>
          <w:szCs w:val="28"/>
          <w:lang w:val="pt-BR"/>
        </w:rPr>
        <w:t>- Structured Query Language - Linguagem de consulta estruturada.</w:t>
      </w:r>
    </w:p>
    <w:p>
      <w:pPr>
        <w:spacing w:line="360" w:lineRule="auto"/>
      </w:pPr>
      <w:r>
        <w:rPr>
          <w:rStyle w:val="96"/>
          <w:rFonts w:ascii="Arial" w:hAnsi="Arial" w:cs="Arial"/>
          <w:b/>
          <w:szCs w:val="28"/>
          <w:lang w:val="pt-BR"/>
        </w:rPr>
        <w:t>UML</w:t>
      </w:r>
      <w:r>
        <w:rPr>
          <w:rStyle w:val="96"/>
          <w:rFonts w:ascii="Arial" w:hAnsi="Arial" w:cs="Arial"/>
          <w:szCs w:val="28"/>
          <w:lang w:val="pt-BR"/>
        </w:rPr>
        <w:t xml:space="preserve"> - Unified Modeling Language - Linguagem Unificada de Modelagem.</w:t>
      </w:r>
    </w:p>
    <w:p>
      <w:pPr>
        <w:spacing w:line="360" w:lineRule="auto"/>
      </w:pPr>
      <w:r>
        <w:rPr>
          <w:rStyle w:val="96"/>
          <w:rFonts w:ascii="Arial" w:hAnsi="Arial" w:cs="Arial"/>
          <w:b/>
          <w:i/>
          <w:szCs w:val="28"/>
          <w:lang w:val="pt-BR"/>
        </w:rPr>
        <w:t>URL-</w:t>
      </w:r>
      <w:r>
        <w:rPr>
          <w:rStyle w:val="96"/>
          <w:rFonts w:ascii="Arial" w:hAnsi="Arial" w:cs="Arial"/>
          <w:szCs w:val="28"/>
          <w:lang w:val="pt-BR"/>
        </w:rPr>
        <w:t xml:space="preserve"> Uniform Resource Locator - Localizador Padrão de Recurso.</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r>
        <w:rPr>
          <w:rStyle w:val="96"/>
          <w:rFonts w:ascii="Arial" w:hAnsi="Arial" w:cs="Arial"/>
          <w:b/>
          <w:sz w:val="28"/>
          <w:szCs w:val="28"/>
          <w:lang w:val="pt-BR"/>
        </w:rPr>
        <w:t xml:space="preserve">SUMARIO </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pPr>
    </w:p>
    <w:p>
      <w:pPr>
        <w:tabs>
          <w:tab w:val="left" w:pos="7470"/>
        </w:tabs>
        <w:spacing w:line="360" w:lineRule="auto"/>
        <w:jc w:val="both"/>
      </w:pPr>
    </w:p>
    <w:p>
      <w:pPr>
        <w:rPr>
          <w:rFonts w:ascii="Arial" w:hAnsi="Arial" w:cs="Arial"/>
          <w:lang w:val="pt-BR"/>
        </w:rPr>
      </w:pPr>
    </w:p>
    <w:p>
      <w:pPr>
        <w:rPr>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rPr>
          <w:rFonts w:ascii="Arial" w:hAnsi="Arial" w:cs="Arial"/>
          <w:lang w:val="pt-BR"/>
        </w:rPr>
      </w:pPr>
    </w:p>
    <w:p>
      <w:pPr>
        <w:pStyle w:val="4"/>
        <w:numPr>
          <w:ilvl w:val="0"/>
          <w:numId w:val="0"/>
        </w:numPr>
        <w:tabs>
          <w:tab w:val="clear" w:pos="0"/>
        </w:tabs>
        <w:rPr>
          <w:szCs w:val="28"/>
          <w:lang w:val="pt-BR"/>
        </w:rPr>
      </w:pPr>
    </w:p>
    <w:p>
      <w:pPr>
        <w:pStyle w:val="4"/>
        <w:numPr>
          <w:ilvl w:val="0"/>
          <w:numId w:val="3"/>
        </w:numPr>
        <w:spacing w:before="0" w:after="0" w:line="360" w:lineRule="auto"/>
        <w:ind w:left="714" w:hanging="357"/>
      </w:pPr>
      <w:r>
        <w:rPr>
          <w:szCs w:val="28"/>
        </w:rPr>
        <w:t>INTRODUÇÃO</w:t>
      </w:r>
    </w:p>
    <w:p>
      <w:pPr>
        <w:pStyle w:val="4"/>
        <w:tabs>
          <w:tab w:val="clear" w:pos="0"/>
        </w:tabs>
        <w:spacing w:before="0" w:after="0" w:line="360" w:lineRule="auto"/>
        <w:ind w:left="714"/>
        <w:rPr>
          <w:szCs w:val="28"/>
        </w:rPr>
      </w:pPr>
    </w:p>
    <w:p>
      <w:pPr>
        <w:pStyle w:val="3"/>
        <w:tabs>
          <w:tab w:val="clear" w:pos="0"/>
        </w:tabs>
      </w:pPr>
      <w:r>
        <w:t>Para este trabalho foi escolhido o tema: Desenvolvimento de Website que consiste numa rede de aprendizagem on</w:t>
      </w:r>
      <w:r>
        <w:rPr>
          <w:i/>
        </w:rPr>
        <w:t>de qualq</w:t>
      </w:r>
      <w:r>
        <w:t>uer um pode ser professor, desde que tenha o desejo de ensinar. Os cursos também terão certificados livres para o aluno que o completar.</w:t>
      </w:r>
    </w:p>
    <w:p>
      <w:pPr>
        <w:pStyle w:val="3"/>
        <w:tabs>
          <w:tab w:val="clear" w:pos="0"/>
        </w:tabs>
      </w:pPr>
      <w:r>
        <w:t xml:space="preserve">O desenvolvimento será feito através dos conhecimentos obtidos nas aulas de informática e com a ajuda de livros e de recursos da </w:t>
      </w:r>
      <w:r>
        <w:rPr>
          <w:i/>
        </w:rPr>
        <w:t>internet.</w:t>
      </w:r>
    </w:p>
    <w:p>
      <w:pPr>
        <w:pStyle w:val="3"/>
        <w:tabs>
          <w:tab w:val="clear" w:pos="0"/>
        </w:tabs>
      </w:pPr>
      <w:r>
        <w:t>O grupo pretende, futuramente, realizar parcerias com empresas de desenvolvimento e com outras empresas que interessem em nosso site para lecionar. É um projeto onde o objetivo é demonstrar e despertar curiosidades do usuário leigo em assuntos técnicos e futuramente ele poder ingressar em um emprego com um preparo melhor.</w:t>
      </w:r>
    </w:p>
    <w:p>
      <w:pPr>
        <w:spacing w:line="360" w:lineRule="auto"/>
        <w:rPr>
          <w:lang w:val="pt-BR"/>
        </w:rPr>
      </w:pPr>
    </w:p>
    <w:p>
      <w:pPr>
        <w:pStyle w:val="3"/>
        <w:numPr>
          <w:ilvl w:val="1"/>
          <w:numId w:val="3"/>
        </w:numPr>
        <w:ind w:left="730" w:hanging="730"/>
        <w:rPr>
          <w:b/>
          <w:szCs w:val="24"/>
        </w:rPr>
      </w:pPr>
      <w:r>
        <w:rPr>
          <w:rStyle w:val="49"/>
          <w:b/>
          <w:color w:val="000000"/>
          <w:szCs w:val="24"/>
        </w:rPr>
        <w:t>TÉCNOLOGIAS APLICADAS</w:t>
      </w:r>
      <w:r>
        <w:rPr>
          <w:rStyle w:val="39"/>
          <w:b/>
          <w:color w:val="000000"/>
          <w:szCs w:val="24"/>
        </w:rPr>
        <w:t> </w:t>
      </w:r>
    </w:p>
    <w:p>
      <w:pPr>
        <w:pStyle w:val="20"/>
        <w:spacing w:before="0" w:after="0" w:line="360" w:lineRule="auto"/>
        <w:ind w:left="643"/>
        <w:jc w:val="both"/>
        <w:textAlignment w:val="baseline"/>
      </w:pPr>
    </w:p>
    <w:p>
      <w:pPr>
        <w:pStyle w:val="3"/>
        <w:tabs>
          <w:tab w:val="clear" w:pos="0"/>
        </w:tabs>
      </w:pPr>
      <w:r>
        <w:rPr>
          <w:rStyle w:val="39"/>
          <w:color w:val="000000"/>
        </w:rPr>
        <w:t> </w:t>
      </w:r>
      <w:r>
        <w:rPr>
          <w:rStyle w:val="49"/>
        </w:rPr>
        <w:t>Para o desenvolvimento</w:t>
      </w:r>
      <w:r>
        <w:rPr>
          <w:rStyle w:val="53"/>
        </w:rPr>
        <w:t> </w:t>
      </w:r>
      <w:r>
        <w:rPr>
          <w:rStyle w:val="49"/>
        </w:rPr>
        <w:t>de um sistema</w:t>
      </w:r>
      <w:r>
        <w:rPr>
          <w:rStyle w:val="53"/>
        </w:rPr>
        <w:t xml:space="preserve"> </w:t>
      </w:r>
      <w:r>
        <w:rPr>
          <w:rStyle w:val="49"/>
          <w:i/>
          <w:iCs w:val="0"/>
        </w:rPr>
        <w:t>Web</w:t>
      </w:r>
      <w:r>
        <w:rPr>
          <w:rStyle w:val="53"/>
          <w:i/>
          <w:iCs w:val="0"/>
        </w:rPr>
        <w:t xml:space="preserve"> </w:t>
      </w:r>
      <w:r>
        <w:rPr>
          <w:rStyle w:val="49"/>
        </w:rPr>
        <w:t>é necessário</w:t>
      </w:r>
      <w:r>
        <w:rPr>
          <w:rStyle w:val="53"/>
        </w:rPr>
        <w:t> </w:t>
      </w:r>
      <w:r>
        <w:rPr>
          <w:rStyle w:val="49"/>
        </w:rPr>
        <w:t>aplicar devidas</w:t>
      </w:r>
      <w:r>
        <w:rPr>
          <w:rStyle w:val="53"/>
        </w:rPr>
        <w:t> </w:t>
      </w:r>
      <w:r>
        <w:rPr>
          <w:rStyle w:val="49"/>
        </w:rPr>
        <w:t>tecnologias. No decorrer</w:t>
      </w:r>
      <w:r>
        <w:rPr>
          <w:rStyle w:val="53"/>
        </w:rPr>
        <w:t> </w:t>
      </w:r>
      <w:r>
        <w:rPr>
          <w:rStyle w:val="49"/>
        </w:rPr>
        <w:t>deste capítulo algumas delas serão abordadas. Devido a sua finalidade cada uma delas, elas são classificadas em três categorias: tecnologias voltadas</w:t>
      </w:r>
      <w:r>
        <w:rPr>
          <w:rStyle w:val="53"/>
        </w:rPr>
        <w:t> </w:t>
      </w:r>
      <w:r>
        <w:rPr>
          <w:rStyle w:val="49"/>
        </w:rPr>
        <w:t>à Programação, tecnologias voltadas ao Banco de Dados e tecnologias diversas. </w:t>
      </w:r>
      <w:r>
        <w:rPr>
          <w:rStyle w:val="39"/>
        </w:rPr>
        <w:t> </w:t>
      </w:r>
    </w:p>
    <w:p>
      <w:pPr>
        <w:pStyle w:val="3"/>
        <w:tabs>
          <w:tab w:val="clear" w:pos="0"/>
        </w:tabs>
      </w:pPr>
      <w:r>
        <w:rPr>
          <w:rStyle w:val="49"/>
        </w:rPr>
        <w:t>No caso deste projeto elas serão</w:t>
      </w:r>
      <w:r>
        <w:rPr>
          <w:rStyle w:val="53"/>
        </w:rPr>
        <w:t> </w:t>
      </w:r>
      <w:r>
        <w:rPr>
          <w:rStyle w:val="49"/>
        </w:rPr>
        <w:t>representadas</w:t>
      </w:r>
      <w:r>
        <w:rPr>
          <w:rStyle w:val="53"/>
        </w:rPr>
        <w:t> </w:t>
      </w:r>
      <w:r>
        <w:rPr>
          <w:rStyle w:val="49"/>
        </w:rPr>
        <w:t>respectivamente pelo PHP (linguagem de programação),</w:t>
      </w:r>
      <w:r>
        <w:rPr>
          <w:rStyle w:val="53"/>
        </w:rPr>
        <w:t> </w:t>
      </w:r>
      <w:r>
        <w:rPr>
          <w:rStyle w:val="49"/>
        </w:rPr>
        <w:t>MariaDB</w:t>
      </w:r>
      <w:r>
        <w:rPr>
          <w:rStyle w:val="53"/>
        </w:rPr>
        <w:t> </w:t>
      </w:r>
      <w:r>
        <w:rPr>
          <w:rStyle w:val="49"/>
        </w:rPr>
        <w:t>(banco de dados), e enfim CorelDraw (editor de imagens).</w:t>
      </w:r>
      <w:r>
        <w:rPr>
          <w:rStyle w:val="39"/>
        </w:rPr>
        <w:t> </w:t>
      </w:r>
    </w:p>
    <w:p>
      <w:pPr>
        <w:pStyle w:val="20"/>
        <w:spacing w:before="0" w:after="0" w:line="360" w:lineRule="auto"/>
        <w:ind w:left="132" w:firstLine="708"/>
        <w:jc w:val="both"/>
        <w:textAlignment w:val="baseline"/>
        <w:rPr>
          <w:rFonts w:cs="Arial"/>
        </w:rPr>
      </w:pPr>
    </w:p>
    <w:p>
      <w:pPr>
        <w:pStyle w:val="20"/>
        <w:numPr>
          <w:ilvl w:val="1"/>
          <w:numId w:val="3"/>
        </w:numPr>
        <w:spacing w:before="0" w:after="0" w:line="360" w:lineRule="auto"/>
        <w:ind w:hanging="1430"/>
        <w:jc w:val="both"/>
        <w:textAlignment w:val="baseline"/>
      </w:pPr>
      <w:r>
        <w:rPr>
          <w:rStyle w:val="49"/>
          <w:rFonts w:ascii="Arial" w:hAnsi="Arial" w:cs="Arial"/>
          <w:b/>
          <w:bCs/>
          <w:color w:val="000000"/>
        </w:rPr>
        <w:br w:type="page"/>
      </w:r>
      <w:r>
        <w:rPr>
          <w:rStyle w:val="49"/>
          <w:rFonts w:ascii="Arial" w:hAnsi="Arial" w:cs="Arial"/>
          <w:b/>
          <w:bCs/>
          <w:color w:val="000000"/>
        </w:rPr>
        <w:t>LÓGICA DE</w:t>
      </w:r>
      <w:r>
        <w:rPr>
          <w:rStyle w:val="53"/>
          <w:rFonts w:ascii="Arial" w:hAnsi="Arial" w:cs="Arial"/>
          <w:b/>
          <w:bCs/>
          <w:color w:val="000000"/>
        </w:rPr>
        <w:t> </w:t>
      </w:r>
      <w:r>
        <w:rPr>
          <w:rStyle w:val="49"/>
          <w:rFonts w:ascii="Arial" w:hAnsi="Arial" w:cs="Arial"/>
          <w:b/>
          <w:bCs/>
          <w:color w:val="000000"/>
        </w:rPr>
        <w:t>PROGRAMAÇÃO</w:t>
      </w:r>
      <w:r>
        <w:rPr>
          <w:rStyle w:val="49"/>
          <w:rFonts w:ascii="Arial" w:hAnsi="Arial" w:cs="Arial"/>
          <w:b/>
          <w:bCs/>
          <w:color w:val="000000"/>
          <w:sz w:val="28"/>
          <w:szCs w:val="28"/>
        </w:rPr>
        <w:t> </w:t>
      </w:r>
    </w:p>
    <w:p>
      <w:pPr>
        <w:pStyle w:val="3"/>
        <w:tabs>
          <w:tab w:val="clear" w:pos="0"/>
        </w:tabs>
      </w:pPr>
    </w:p>
    <w:p>
      <w:pPr>
        <w:pStyle w:val="3"/>
        <w:tabs>
          <w:tab w:val="clear" w:pos="0"/>
        </w:tabs>
      </w:pPr>
      <w:r>
        <w:rPr>
          <w:rStyle w:val="49"/>
        </w:rPr>
        <w:t>Alguns criadores de linguagem de programação,</w:t>
      </w:r>
      <w:r>
        <w:rPr>
          <w:rStyle w:val="53"/>
        </w:rPr>
        <w:t> </w:t>
      </w:r>
      <w:r>
        <w:rPr>
          <w:rStyle w:val="59"/>
        </w:rPr>
        <w:t>Niklaus</w:t>
      </w:r>
      <w:r>
        <w:rPr>
          <w:rStyle w:val="53"/>
        </w:rPr>
        <w:t> </w:t>
      </w:r>
      <w:r>
        <w:rPr>
          <w:rStyle w:val="49"/>
        </w:rPr>
        <w:t>Wirth concebeu, com o intuito de encorajar o uso de código estruturado, a linguagem</w:t>
      </w:r>
      <w:r>
        <w:rPr>
          <w:rStyle w:val="53"/>
        </w:rPr>
        <w:t> </w:t>
      </w:r>
      <w:r>
        <w:rPr>
          <w:rStyle w:val="49"/>
        </w:rPr>
        <w:t>Pascal,</w:t>
      </w:r>
      <w:r>
        <w:rPr>
          <w:rStyle w:val="53"/>
        </w:rPr>
        <w:t> </w:t>
      </w:r>
      <w:r>
        <w:rPr>
          <w:rStyle w:val="49"/>
        </w:rPr>
        <w:t>Alain</w:t>
      </w:r>
      <w:r>
        <w:rPr>
          <w:rStyle w:val="53"/>
        </w:rPr>
        <w:t> </w:t>
      </w:r>
      <w:r>
        <w:rPr>
          <w:rStyle w:val="59"/>
        </w:rPr>
        <w:t>Colmerauer</w:t>
      </w:r>
      <w:r>
        <w:rPr>
          <w:rStyle w:val="53"/>
        </w:rPr>
        <w:t> </w:t>
      </w:r>
      <w:r>
        <w:rPr>
          <w:rStyle w:val="49"/>
        </w:rPr>
        <w:t>e Philippe Roussel, foi outra das linguagens de programação que apareceu nesta década.</w:t>
      </w:r>
      <w:r>
        <w:rPr>
          <w:rStyle w:val="53"/>
        </w:rPr>
        <w:t> </w:t>
      </w:r>
      <w:r>
        <w:rPr>
          <w:rStyle w:val="49"/>
        </w:rPr>
        <w:t>Enquadra-se no</w:t>
      </w:r>
      <w:r>
        <w:rPr>
          <w:rStyle w:val="53"/>
        </w:rPr>
        <w:t> </w:t>
      </w:r>
      <w:r>
        <w:rPr>
          <w:rStyle w:val="49"/>
        </w:rPr>
        <w:t>paradigma de programação em lógica matemática, consistindo numa linguagem puramente lógica (http://en.wikipedia.org/wiki/History_of_programming_languages</w:t>
      </w:r>
      <w:r>
        <w:rPr>
          <w:rStyle w:val="53"/>
        </w:rPr>
        <w:t xml:space="preserve"> </w:t>
      </w:r>
      <w:r>
        <w:t>jan. 03, 2012).</w:t>
      </w:r>
    </w:p>
    <w:p>
      <w:pPr>
        <w:pStyle w:val="3"/>
        <w:tabs>
          <w:tab w:val="clear" w:pos="0"/>
        </w:tabs>
      </w:pPr>
      <w:r>
        <w:rPr>
          <w:rStyle w:val="49"/>
        </w:rPr>
        <w:t>A</w:t>
      </w:r>
      <w:r>
        <w:rPr>
          <w:rStyle w:val="53"/>
        </w:rPr>
        <w:t> </w:t>
      </w:r>
      <w:r>
        <w:rPr>
          <w:rStyle w:val="49"/>
        </w:rPr>
        <w:t>lógica de programação </w:t>
      </w:r>
      <w:r>
        <w:rPr>
          <w:rStyle w:val="53"/>
        </w:rPr>
        <w:t>e </w:t>
      </w:r>
      <w:r>
        <w:rPr>
          <w:rStyle w:val="49"/>
        </w:rPr>
        <w:t>muito relevante para desenvolver programas em qualquer linguagem de programação. A finalidade dela é ligar</w:t>
      </w:r>
      <w:r>
        <w:rPr>
          <w:rStyle w:val="53"/>
        </w:rPr>
        <w:t> </w:t>
      </w:r>
      <w:r>
        <w:rPr>
          <w:rStyle w:val="49"/>
        </w:rPr>
        <w:t>os pensamentos do programador para alcançar</w:t>
      </w:r>
      <w:r>
        <w:rPr>
          <w:rStyle w:val="53"/>
        </w:rPr>
        <w:t> </w:t>
      </w:r>
      <w:r>
        <w:rPr>
          <w:rStyle w:val="49"/>
        </w:rPr>
        <w:t>as desejadas metas.</w:t>
      </w:r>
      <w:r>
        <w:rPr>
          <w:rStyle w:val="53"/>
        </w:rPr>
        <w:t> </w:t>
      </w:r>
      <w:r>
        <w:rPr>
          <w:rStyle w:val="49"/>
        </w:rPr>
        <w:t>Para atingir esse objetivo, esses pensamentos devem</w:t>
      </w:r>
      <w:r>
        <w:rPr>
          <w:rStyle w:val="53"/>
        </w:rPr>
        <w:t> </w:t>
      </w:r>
      <w:r>
        <w:rPr>
          <w:rStyle w:val="49"/>
        </w:rPr>
        <w:t>seguir uma sequência até chegar à concretização, esses passos, ou seja, essa sequência é chamada de</w:t>
      </w:r>
      <w:r>
        <w:rPr>
          <w:rStyle w:val="53"/>
        </w:rPr>
        <w:t> </w:t>
      </w:r>
      <w:r>
        <w:rPr>
          <w:rStyle w:val="49"/>
        </w:rPr>
        <w:t>sequência Lógica.</w:t>
      </w:r>
      <w:r>
        <w:rPr>
          <w:rStyle w:val="39"/>
        </w:rPr>
        <w:t> </w:t>
      </w:r>
    </w:p>
    <w:p>
      <w:pPr>
        <w:pStyle w:val="20"/>
        <w:spacing w:before="0" w:after="0" w:line="360" w:lineRule="auto"/>
        <w:jc w:val="both"/>
        <w:textAlignment w:val="baseline"/>
      </w:pPr>
    </w:p>
    <w:p>
      <w:pPr>
        <w:pStyle w:val="20"/>
        <w:spacing w:before="0" w:after="0" w:line="360" w:lineRule="auto"/>
        <w:jc w:val="both"/>
        <w:textAlignment w:val="baseline"/>
      </w:pPr>
    </w:p>
    <w:p>
      <w:pPr>
        <w:pStyle w:val="20"/>
        <w:numPr>
          <w:ilvl w:val="1"/>
          <w:numId w:val="3"/>
        </w:numPr>
        <w:spacing w:before="0" w:after="0" w:line="360" w:lineRule="auto"/>
        <w:ind w:hanging="1430"/>
        <w:textAlignment w:val="baseline"/>
        <w:rPr>
          <w:sz w:val="22"/>
          <w:szCs w:val="22"/>
        </w:rPr>
      </w:pPr>
      <w:r>
        <w:rPr>
          <w:rStyle w:val="49"/>
          <w:rFonts w:ascii="Arial" w:hAnsi="Arial" w:cs="Arial"/>
          <w:b/>
          <w:bCs/>
          <w:color w:val="000000"/>
        </w:rPr>
        <w:t>ALGORITMO</w:t>
      </w:r>
    </w:p>
    <w:p>
      <w:pPr>
        <w:pStyle w:val="3"/>
        <w:tabs>
          <w:tab w:val="clear" w:pos="0"/>
        </w:tabs>
      </w:pPr>
      <w:r>
        <w:rPr>
          <w:rStyle w:val="39"/>
          <w:b/>
          <w:color w:val="000000"/>
          <w:sz w:val="28"/>
        </w:rPr>
        <w:t> </w:t>
      </w:r>
    </w:p>
    <w:p>
      <w:pPr>
        <w:pStyle w:val="3"/>
        <w:tabs>
          <w:tab w:val="clear" w:pos="0"/>
        </w:tabs>
      </w:pPr>
      <w:r>
        <w:rPr>
          <w:rStyle w:val="49"/>
        </w:rPr>
        <w:t>Na vida real, para fazer qualquer coisa, desenvolver algo, há de seguir um passo a passo, uma descrição do processo do início ao fim, essa descrição é chamada de</w:t>
      </w:r>
      <w:r>
        <w:rPr>
          <w:rStyle w:val="53"/>
        </w:rPr>
        <w:t> </w:t>
      </w:r>
      <w:r>
        <w:rPr>
          <w:rStyle w:val="49"/>
        </w:rPr>
        <w:t>algoritmo. </w:t>
      </w:r>
      <w:r>
        <w:rPr>
          <w:rStyle w:val="39"/>
        </w:rPr>
        <w:t> </w:t>
      </w:r>
    </w:p>
    <w:p>
      <w:pPr>
        <w:pStyle w:val="3"/>
        <w:tabs>
          <w:tab w:val="clear" w:pos="0"/>
        </w:tabs>
      </w:pPr>
      <w:r>
        <w:rPr>
          <w:rStyle w:val="49"/>
        </w:rPr>
        <w:t>Por exemplo para fazer um bolo primeiramente tem que escolher o tipo desejado</w:t>
      </w:r>
      <w:r>
        <w:rPr>
          <w:rStyle w:val="53"/>
        </w:rPr>
        <w:t> </w:t>
      </w:r>
      <w:r>
        <w:rPr>
          <w:rStyle w:val="49"/>
        </w:rPr>
        <w:t>para definir a receita. Ao definir a receita precisa compra os ingredientes. A receita está definida, os ingredientes e os</w:t>
      </w:r>
      <w:r>
        <w:rPr>
          <w:rStyle w:val="53"/>
        </w:rPr>
        <w:t> </w:t>
      </w:r>
      <w:r>
        <w:rPr>
          <w:rStyle w:val="49"/>
        </w:rPr>
        <w:t>instrumentos já estão prontos, agora falta preparar massa. Depois de preparar a massa seguindo as devidas normas o próximo passo é</w:t>
      </w:r>
      <w:r>
        <w:rPr>
          <w:rStyle w:val="53"/>
        </w:rPr>
        <w:t> </w:t>
      </w:r>
      <w:r>
        <w:rPr>
          <w:rStyle w:val="49"/>
        </w:rPr>
        <w:t>colocá-la no fogão.  Ao retirá-la no fogão é obtido um bolo pronto.</w:t>
      </w:r>
      <w:r>
        <w:rPr>
          <w:rStyle w:val="39"/>
        </w:rPr>
        <w:t> </w:t>
      </w:r>
    </w:p>
    <w:p>
      <w:pPr>
        <w:pStyle w:val="3"/>
        <w:tabs>
          <w:tab w:val="clear" w:pos="0"/>
        </w:tabs>
      </w:pPr>
      <w:r>
        <w:rPr>
          <w:rStyle w:val="49"/>
        </w:rPr>
        <w:t>Repare que no decorrer da preparação do bolo, três etapas foram passadas: a comprar dos ingredientes, a preparação da massa até chegar ao</w:t>
      </w:r>
      <w:r>
        <w:rPr>
          <w:rStyle w:val="53"/>
        </w:rPr>
        <w:t> </w:t>
      </w:r>
      <w:r>
        <w:rPr>
          <w:rStyle w:val="49"/>
        </w:rPr>
        <w:t>fogão e finalmente retirada do bolo no fogão. É possível deduzir que o algoritmo é dividido em três etapas: entrada, processamento e saída. Essas etapas são de uma importância capital</w:t>
      </w:r>
      <w:r>
        <w:rPr>
          <w:rStyle w:val="53"/>
        </w:rPr>
        <w:t> </w:t>
      </w:r>
      <w:r>
        <w:rPr>
          <w:rStyle w:val="49"/>
        </w:rPr>
        <w:t>na</w:t>
      </w:r>
      <w:r>
        <w:rPr>
          <w:rStyle w:val="53"/>
        </w:rPr>
        <w:t> </w:t>
      </w:r>
      <w:r>
        <w:rPr>
          <w:rStyle w:val="49"/>
        </w:rPr>
        <w:t>linguagem de programação.</w:t>
      </w:r>
      <w:r>
        <w:rPr>
          <w:rStyle w:val="39"/>
        </w:rPr>
        <w:t> </w:t>
      </w:r>
    </w:p>
    <w:p>
      <w:pPr>
        <w:spacing w:line="360" w:lineRule="auto"/>
      </w:pPr>
    </w:p>
    <w:p>
      <w:pPr>
        <w:pStyle w:val="20"/>
        <w:numPr>
          <w:ilvl w:val="1"/>
          <w:numId w:val="3"/>
        </w:numPr>
        <w:spacing w:before="0" w:after="0" w:line="360" w:lineRule="auto"/>
        <w:ind w:hanging="1430"/>
        <w:jc w:val="both"/>
        <w:textAlignment w:val="baseline"/>
      </w:pPr>
      <w:r>
        <w:rPr>
          <w:rStyle w:val="49"/>
          <w:rFonts w:ascii="Arial" w:hAnsi="Arial" w:cs="Arial"/>
          <w:b/>
          <w:bCs/>
          <w:color w:val="000000"/>
        </w:rPr>
        <w:br w:type="page"/>
      </w:r>
      <w:r>
        <w:rPr>
          <w:rStyle w:val="49"/>
          <w:rFonts w:ascii="Arial" w:hAnsi="Arial" w:cs="Arial"/>
          <w:b/>
          <w:bCs/>
          <w:color w:val="000000"/>
        </w:rPr>
        <w:t>HTML</w:t>
      </w:r>
      <w:r>
        <w:rPr>
          <w:rStyle w:val="39"/>
          <w:rFonts w:ascii="Arial" w:hAnsi="Arial" w:cs="Arial"/>
          <w:b/>
          <w:bCs/>
          <w:color w:val="000000"/>
          <w:sz w:val="28"/>
          <w:szCs w:val="28"/>
        </w:rPr>
        <w:t> </w:t>
      </w:r>
    </w:p>
    <w:p>
      <w:pPr>
        <w:pStyle w:val="20"/>
        <w:spacing w:before="0" w:after="0" w:line="360" w:lineRule="auto"/>
        <w:jc w:val="both"/>
        <w:textAlignment w:val="baseline"/>
      </w:pPr>
    </w:p>
    <w:p>
      <w:pPr>
        <w:pStyle w:val="3"/>
        <w:tabs>
          <w:tab w:val="clear" w:pos="0"/>
        </w:tabs>
      </w:pPr>
      <w:r>
        <w:t>De acordo com a imagem a seguir (Figura 1) a sigla HTML significa (</w:t>
      </w:r>
      <w:r>
        <w:rPr>
          <w:rStyle w:val="16"/>
        </w:rPr>
        <w:t>HyperText Markup Language</w:t>
      </w:r>
      <w:r>
        <w:t>, linguagem de marcação de hipertexto). A primeira versão do</w:t>
      </w:r>
      <w:r>
        <w:rPr>
          <w:rStyle w:val="53"/>
        </w:rPr>
        <w:t> </w:t>
      </w:r>
      <w:r>
        <w:rPr>
          <w:rStyle w:val="16"/>
          <w:i w:val="0"/>
        </w:rPr>
        <w:t>HTML</w:t>
      </w:r>
      <w:r>
        <w:rPr>
          <w:rStyle w:val="53"/>
        </w:rPr>
        <w:t> </w:t>
      </w:r>
      <w:r>
        <w:t>foi baseada na linguagem</w:t>
      </w:r>
      <w:r>
        <w:rPr>
          <w:rStyle w:val="53"/>
        </w:rPr>
        <w:t> </w:t>
      </w:r>
      <w:r>
        <w:rPr>
          <w:rStyle w:val="16"/>
          <w:i w:val="0"/>
        </w:rPr>
        <w:t>SGML (</w:t>
      </w:r>
      <w:r>
        <w:rPr>
          <w:rStyle w:val="53"/>
          <w:i/>
        </w:rPr>
        <w:t>Standard</w:t>
      </w:r>
      <w:r>
        <w:rPr>
          <w:i/>
        </w:rPr>
        <w:t xml:space="preserve"> Generalized Markup Language</w:t>
      </w:r>
      <w:r>
        <w:rPr>
          <w:iCs w:val="0"/>
        </w:rPr>
        <w:t xml:space="preserve">, </w:t>
      </w:r>
      <w:r>
        <w:t>linguagem de marcação Generalizada</w:t>
      </w:r>
      <w:r>
        <w:rPr>
          <w:i/>
        </w:rPr>
        <w:t>).</w:t>
      </w:r>
    </w:p>
    <w:p>
      <w:pPr>
        <w:pStyle w:val="20"/>
        <w:spacing w:before="0" w:after="0" w:line="360" w:lineRule="auto"/>
        <w:jc w:val="both"/>
        <w:textAlignment w:val="baseline"/>
        <w:rPr>
          <w:rFonts w:cs="Segoe UI"/>
        </w:rPr>
      </w:pPr>
    </w:p>
    <w:p>
      <w:pPr>
        <w:pStyle w:val="20"/>
        <w:spacing w:before="0" w:after="0" w:line="360" w:lineRule="auto"/>
        <w:ind w:left="851"/>
        <w:jc w:val="both"/>
        <w:textAlignment w:val="baseline"/>
      </w:pPr>
    </w:p>
    <w:p>
      <w:pPr>
        <w:pStyle w:val="11"/>
        <w:keepNext/>
        <w:spacing w:line="360" w:lineRule="auto"/>
        <w:jc w:val="both"/>
      </w:pPr>
      <w:r>
        <w:t xml:space="preserve">Figura </w:t>
      </w:r>
      <w:r>
        <w:fldChar w:fldCharType="begin"/>
      </w:r>
      <w:r>
        <w:instrText xml:space="preserve"> SEQ "Figura" \* ARABIC </w:instrText>
      </w:r>
      <w:r>
        <w:fldChar w:fldCharType="separate"/>
      </w:r>
      <w:r>
        <w:t>1</w:t>
      </w:r>
      <w:r>
        <w:fldChar w:fldCharType="end"/>
      </w:r>
      <w:r>
        <w:t xml:space="preserve"> HTML</w:t>
      </w:r>
    </w:p>
    <w:p>
      <w:pPr>
        <w:pStyle w:val="20"/>
        <w:spacing w:before="0" w:after="0" w:line="360" w:lineRule="auto"/>
        <w:ind w:left="851"/>
        <w:jc w:val="both"/>
        <w:textAlignment w:val="baseline"/>
        <w:rPr>
          <w:lang w:val="en-US"/>
        </w:rPr>
      </w:pPr>
      <w:r>
        <w:drawing>
          <wp:inline distT="0" distB="0" distL="114300" distR="114300">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5"/>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pPr>
        <w:pStyle w:val="20"/>
        <w:spacing w:before="0" w:after="0" w:line="360" w:lineRule="auto"/>
        <w:jc w:val="both"/>
        <w:textAlignment w:val="baseline"/>
        <w:rPr>
          <w:lang w:val="en-US"/>
        </w:rPr>
      </w:pPr>
      <w:r>
        <w:rPr>
          <w:lang w:val="en-US"/>
        </w:rPr>
        <w:t>Fonte: (Http://kendsnyder.com/wp-content/uploads/2016/08/post-44892276.png)</w:t>
      </w:r>
    </w:p>
    <w:p>
      <w:pPr>
        <w:pStyle w:val="20"/>
        <w:spacing w:before="0" w:after="0" w:line="360" w:lineRule="auto"/>
        <w:ind w:left="851"/>
        <w:jc w:val="both"/>
        <w:textAlignment w:val="baseline"/>
        <w:rPr>
          <w:rFonts w:cs="Segoe UI"/>
          <w:lang w:val="en-US"/>
        </w:rPr>
      </w:pPr>
    </w:p>
    <w:p>
      <w:pPr>
        <w:pStyle w:val="3"/>
        <w:tabs>
          <w:tab w:val="clear" w:pos="0"/>
        </w:tabs>
      </w:pPr>
      <w:r>
        <w:t>O</w:t>
      </w:r>
      <w:r>
        <w:rPr>
          <w:rStyle w:val="53"/>
        </w:rPr>
        <w:t> </w:t>
      </w:r>
      <w:r>
        <w:rPr>
          <w:rStyle w:val="16"/>
          <w:i w:val="0"/>
        </w:rPr>
        <w:t>SGML</w:t>
      </w:r>
      <w:r>
        <w:rPr>
          <w:rStyle w:val="53"/>
        </w:rPr>
        <w:t> </w:t>
      </w:r>
      <w:r>
        <w:t>era utilizado para a estruturação de documentos e foi dele que o</w:t>
      </w:r>
      <w:r>
        <w:rPr>
          <w:rStyle w:val="53"/>
        </w:rPr>
        <w:t> </w:t>
      </w:r>
      <w:r>
        <w:rPr>
          <w:rStyle w:val="16"/>
          <w:i w:val="0"/>
        </w:rPr>
        <w:t>HTML</w:t>
      </w:r>
      <w:r>
        <w:rPr>
          <w:rStyle w:val="53"/>
        </w:rPr>
        <w:t> </w:t>
      </w:r>
      <w:r>
        <w:t>herdou diversas tags tais como: título &lt;h1&gt; ao &lt;h6&gt;, cabeçalho &lt;head&gt; e parágrafo</w:t>
      </w:r>
      <w:r>
        <w:rPr>
          <w:rStyle w:val="53"/>
        </w:rPr>
        <w:t> </w:t>
      </w:r>
      <w:r>
        <w:rPr>
          <w:rStyle w:val="16"/>
          <w:i w:val="0"/>
        </w:rPr>
        <w:t>&lt;p&gt;</w:t>
      </w:r>
      <w:r>
        <w:t>. A maior diferença entre essas duas linguagens de marcação é que o</w:t>
      </w:r>
      <w:r>
        <w:rPr>
          <w:rStyle w:val="53"/>
        </w:rPr>
        <w:t> </w:t>
      </w:r>
      <w:r>
        <w:rPr>
          <w:rStyle w:val="16"/>
          <w:i w:val="0"/>
        </w:rPr>
        <w:t>HTML</w:t>
      </w:r>
      <w:r>
        <w:rPr>
          <w:rStyle w:val="53"/>
        </w:rPr>
        <w:t> </w:t>
      </w:r>
      <w:r>
        <w:t>implementava a tag</w:t>
      </w:r>
      <w:r>
        <w:rPr>
          <w:rStyle w:val="53"/>
        </w:rPr>
        <w:t> </w:t>
      </w:r>
      <w:r>
        <w:rPr>
          <w:rStyle w:val="16"/>
          <w:i w:val="0"/>
        </w:rPr>
        <w:t>&lt;a&gt;</w:t>
      </w:r>
      <w:r>
        <w:rPr>
          <w:rStyle w:val="53"/>
        </w:rPr>
        <w:t> </w:t>
      </w:r>
      <w:r>
        <w:t>com o atributo</w:t>
      </w:r>
      <w:r>
        <w:rPr>
          <w:rStyle w:val="53"/>
        </w:rPr>
        <w:t> </w:t>
      </w:r>
      <w:r>
        <w:rPr>
          <w:rStyle w:val="16"/>
          <w:i w:val="0"/>
        </w:rPr>
        <w:t>href</w:t>
      </w:r>
      <w:r>
        <w:t xml:space="preserve">, permitindo assim a ligação (links) de uma página a outra. Esse conceito de interligação entre documentos é a base do funcionamento de toda </w:t>
      </w:r>
      <w:r>
        <w:rPr>
          <w:i/>
          <w:iCs w:val="0"/>
        </w:rPr>
        <w:t>Web</w:t>
      </w:r>
      <w:r>
        <w:t>.</w:t>
      </w:r>
    </w:p>
    <w:p>
      <w:pPr>
        <w:pStyle w:val="3"/>
        <w:tabs>
          <w:tab w:val="clear" w:pos="0"/>
        </w:tabs>
      </w:pPr>
      <w:r>
        <w:t>O criador da HTML foi o inglês Tim Berners-Lee, em 1991. Sua criação se concebeu no CERN (</w:t>
      </w:r>
      <w:r>
        <w:rPr>
          <w:i/>
        </w:rPr>
        <w:t>European Council for Nuclear Research</w:t>
      </w:r>
      <w:r>
        <w:rPr>
          <w:iCs w:val="0"/>
        </w:rPr>
        <w:t>, Conselho Europeu de Pesquisa Nuclear</w:t>
      </w:r>
      <w:r>
        <w:t>), na suíça. A sua intenção era interligar computadores do laboratório a outras instituições de pesquisa e exibir documentos científicos de forma simples e fácil de acessar. (Cristina Resina Pereira de Sousa, (12, abr. ,2004).</w:t>
      </w:r>
    </w:p>
    <w:p>
      <w:pPr>
        <w:pStyle w:val="3"/>
        <w:tabs>
          <w:tab w:val="clear" w:pos="0"/>
        </w:tabs>
      </w:pPr>
      <w:r>
        <w:rPr>
          <w:rFonts w:eastAsia="Arial"/>
        </w:rPr>
        <w:t xml:space="preserve"> </w:t>
      </w:r>
      <w:r>
        <w:t xml:space="preserve">Para muitos Vannevar Bush é o verdadeiro pai do hipertexto. Em 1945 escreveu um artigo intitulado "As que may think", no qual descrevia um dispositivo chamado Memex. O seu objetivo era aumentar a memória humana providenciando os meios para organizar a informação associadamente. </w:t>
      </w:r>
    </w:p>
    <w:p>
      <w:pPr>
        <w:pStyle w:val="3"/>
        <w:tabs>
          <w:tab w:val="clear" w:pos="0"/>
        </w:tabs>
      </w:pPr>
      <w:r>
        <w:t>Entretanto a contribuição de Ted Nelson para o desenvolvimento do hipertexto e do hipermedia é profunda, estendendo-se até à própria origem dos termos hipertexto e hipermedia. A partir de 1960, desenvolveu um paradigma compreensivo para a implementação de um sistema hipermedia distribuído, que cobria todo o espectro de saídas: dos algoritmos à economia. O resultado deste paradigma é o projecto Xanadu.</w:t>
      </w:r>
    </w:p>
    <w:p>
      <w:pPr>
        <w:pStyle w:val="3"/>
        <w:tabs>
          <w:tab w:val="clear" w:pos="0"/>
        </w:tabs>
        <w:rPr>
          <w:rFonts w:ascii="Segoe UI" w:hAnsi="Segoe UI" w:cs="Segoe UI"/>
          <w:color w:val="000000"/>
          <w:sz w:val="12"/>
          <w:szCs w:val="12"/>
        </w:rPr>
      </w:pPr>
      <w:r>
        <w:rPr>
          <w:rFonts w:eastAsia="Arial"/>
        </w:rPr>
        <w:t xml:space="preserve"> </w:t>
      </w:r>
      <w:r>
        <w:t>Em 1992, com a liberação da biblioteca de desenvolvimento para WWW (</w:t>
      </w:r>
      <w:r>
        <w:rPr>
          <w:i/>
          <w:iCs w:val="0"/>
        </w:rPr>
        <w:t xml:space="preserve">World Wide Web </w:t>
      </w:r>
      <w:r>
        <w:t xml:space="preserve">- Rede de Alcance Mundial), deu-se a construção de vários </w:t>
      </w:r>
      <w:r>
        <w:rPr>
          <w:i/>
        </w:rPr>
        <w:t>browsers</w:t>
      </w:r>
      <w:r>
        <w:t xml:space="preserve"> (navegadores) WWW e servidores que viabilizaram a </w:t>
      </w:r>
      <w:r>
        <w:rPr>
          <w:i/>
          <w:iCs w:val="0"/>
        </w:rPr>
        <w:t>WEB</w:t>
      </w:r>
      <w:r>
        <w:t xml:space="preserve">. O Mosaic, foi um dos primeiros. </w:t>
      </w:r>
    </w:p>
    <w:p>
      <w:pPr>
        <w:pStyle w:val="3"/>
        <w:tabs>
          <w:tab w:val="clear" w:pos="0"/>
        </w:tabs>
      </w:pPr>
      <w:r>
        <w:rPr>
          <w:rStyle w:val="49"/>
        </w:rPr>
        <w:t xml:space="preserve">Devido ao rápido crescimento na </w:t>
      </w:r>
      <w:r>
        <w:rPr>
          <w:rStyle w:val="49"/>
          <w:i/>
          <w:iCs w:val="0"/>
        </w:rPr>
        <w:t>web</w:t>
      </w:r>
      <w:r>
        <w:rPr>
          <w:rStyle w:val="49"/>
        </w:rPr>
        <w:t>, foi necessário</w:t>
      </w:r>
      <w:r>
        <w:rPr>
          <w:rStyle w:val="53"/>
        </w:rPr>
        <w:t> </w:t>
      </w:r>
      <w:r>
        <w:rPr>
          <w:rStyle w:val="49"/>
        </w:rPr>
        <w:t>criar um padrão para que todos os</w:t>
      </w:r>
      <w:r>
        <w:rPr>
          <w:rStyle w:val="53"/>
        </w:rPr>
        <w:t> </w:t>
      </w:r>
      <w:r>
        <w:rPr>
          <w:rStyle w:val="49"/>
        </w:rPr>
        <w:t>navegadores pudessem reconhecer quaisquer versões dos HTML, que são as seguintes: HTML 2.0, HTML 3.2, HTML 4.0 e o HTML 4.01.</w:t>
      </w:r>
    </w:p>
    <w:p>
      <w:pPr>
        <w:spacing w:line="360" w:lineRule="auto"/>
      </w:pPr>
    </w:p>
    <w:p>
      <w:pPr>
        <w:pStyle w:val="3"/>
        <w:numPr>
          <w:ilvl w:val="1"/>
          <w:numId w:val="3"/>
        </w:numPr>
        <w:ind w:hanging="1430"/>
        <w:rPr>
          <w:szCs w:val="24"/>
        </w:rPr>
      </w:pPr>
      <w:r>
        <w:rPr>
          <w:rStyle w:val="49"/>
          <w:b/>
          <w:szCs w:val="24"/>
        </w:rPr>
        <w:t>CSS</w:t>
      </w:r>
    </w:p>
    <w:p>
      <w:pPr>
        <w:pStyle w:val="3"/>
        <w:tabs>
          <w:tab w:val="clear" w:pos="0"/>
        </w:tabs>
      </w:pPr>
      <w:r>
        <w:rPr>
          <w:rStyle w:val="49"/>
        </w:rPr>
        <w:t>De acordo com a imagem a seguir (Figura 2) a sigla CSS</w:t>
      </w:r>
      <w:r>
        <w:rPr>
          <w:rStyle w:val="53"/>
        </w:rPr>
        <w:t> </w:t>
      </w:r>
      <w:r>
        <w:rPr>
          <w:rStyle w:val="49"/>
          <w:i/>
        </w:rPr>
        <w:t>(</w:t>
      </w:r>
      <w:r>
        <w:rPr>
          <w:rStyle w:val="59"/>
          <w:i/>
        </w:rPr>
        <w:t>Cascading</w:t>
      </w:r>
      <w:r>
        <w:rPr>
          <w:rStyle w:val="53"/>
          <w:i/>
        </w:rPr>
        <w:t> </w:t>
      </w:r>
      <w:r>
        <w:rPr>
          <w:rStyle w:val="59"/>
          <w:i/>
        </w:rPr>
        <w:t>Style</w:t>
      </w:r>
      <w:r>
        <w:rPr>
          <w:rStyle w:val="53"/>
          <w:i/>
        </w:rPr>
        <w:t> </w:t>
      </w:r>
      <w:r>
        <w:rPr>
          <w:rStyle w:val="59"/>
          <w:i/>
        </w:rPr>
        <w:t>Sheets,</w:t>
      </w:r>
      <w:r>
        <w:rPr>
          <w:rStyle w:val="49"/>
        </w:rPr>
        <w:t xml:space="preserve"> folhas de estilos em cascata)</w:t>
      </w:r>
      <w:r>
        <w:rPr>
          <w:rStyle w:val="49"/>
          <w:i/>
        </w:rPr>
        <w:t xml:space="preserve"> </w:t>
      </w:r>
      <w:r>
        <w:rPr>
          <w:rStyle w:val="49"/>
        </w:rPr>
        <w:t xml:space="preserve">é uma linguagem de folhas que definem o padrão da apresentação de um documento ou uma página na </w:t>
      </w:r>
      <w:r>
        <w:rPr>
          <w:rStyle w:val="49"/>
          <w:i/>
          <w:iCs w:val="0"/>
        </w:rPr>
        <w:t>Web</w:t>
      </w:r>
      <w:r>
        <w:rPr>
          <w:rStyle w:val="49"/>
        </w:rPr>
        <w:t xml:space="preserve"> criada, por exemplo, em HTML</w:t>
      </w:r>
      <w:r>
        <w:rPr>
          <w:rStyle w:val="53"/>
        </w:rPr>
        <w:t> </w:t>
      </w:r>
      <w:r>
        <w:rPr>
          <w:rStyle w:val="49"/>
        </w:rPr>
        <w:t>sua principal utilidade é ajudar na separação do conteúdo, do formato do site. </w:t>
      </w:r>
      <w:r>
        <w:rPr>
          <w:rStyle w:val="39"/>
        </w:rPr>
        <w:t> </w:t>
      </w:r>
    </w:p>
    <w:p>
      <w:pPr>
        <w:spacing w:line="360" w:lineRule="auto"/>
        <w:rPr>
          <w:rFonts w:cs="Arial"/>
          <w:b/>
          <w:color w:val="000000"/>
          <w:sz w:val="28"/>
          <w:lang w:val="pt-BR"/>
        </w:rPr>
      </w:pPr>
    </w:p>
    <w:p>
      <w:pPr>
        <w:pStyle w:val="11"/>
        <w:keepNext/>
        <w:spacing w:line="360" w:lineRule="auto"/>
      </w:pPr>
      <w:r>
        <w:t xml:space="preserve">Figura </w:t>
      </w:r>
      <w:r>
        <w:fldChar w:fldCharType="begin"/>
      </w:r>
      <w:r>
        <w:instrText xml:space="preserve"> SEQ "Figura" \* ARABIC </w:instrText>
      </w:r>
      <w:r>
        <w:fldChar w:fldCharType="separate"/>
      </w:r>
      <w:r>
        <w:t>2</w:t>
      </w:r>
      <w:r>
        <w:fldChar w:fldCharType="end"/>
      </w:r>
      <w:r>
        <w:t xml:space="preserve"> CSS</w:t>
      </w:r>
    </w:p>
    <w:p>
      <w:pPr>
        <w:spacing w:line="360" w:lineRule="auto"/>
        <w:rPr>
          <w:lang w:val="pt-BR"/>
        </w:rPr>
      </w:pPr>
      <w:r>
        <w:drawing>
          <wp:inline distT="0" distB="0" distL="114300" distR="114300">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6"/>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pPr>
        <w:spacing w:line="360" w:lineRule="auto"/>
        <w:rPr>
          <w:lang w:val="pt-BR"/>
        </w:rPr>
      </w:pPr>
      <w:r>
        <w:rPr>
          <w:lang w:val="pt-BR"/>
        </w:rPr>
        <w:t>Fonte: (Https://www.sololearn.com/Icons/Courses/1023.png)</w:t>
      </w:r>
      <w:r>
        <w:rPr>
          <w:lang w:val="pt-BR"/>
        </w:rPr>
        <w:br w:type="textWrapping"/>
      </w:r>
    </w:p>
    <w:p>
      <w:pPr>
        <w:pStyle w:val="3"/>
        <w:tabs>
          <w:tab w:val="clear" w:pos="0"/>
        </w:tabs>
        <w:rPr>
          <w:rStyle w:val="39"/>
        </w:rPr>
      </w:pPr>
      <w:r>
        <w:t>Para utilizar o CSS o programador precisa criar a formatação em uma página separada do código para Web, ligado a ele por um link, que vai leva-lo a um caminho em que permite a modificação do seu arquivo, atualmente as versões do CSS são CSS2, CSS3. </w:t>
      </w:r>
    </w:p>
    <w:p>
      <w:pPr>
        <w:pStyle w:val="3"/>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pPr>
        <w:pStyle w:val="3"/>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pPr>
        <w:pStyle w:val="3"/>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navegadores mais recentes já estão testando-a (ELIS, Diego. 2016). </w:t>
      </w:r>
      <w:r>
        <w:br w:type="textWrapping"/>
      </w:r>
    </w:p>
    <w:p>
      <w:pPr>
        <w:pStyle w:val="3"/>
        <w:numPr>
          <w:ilvl w:val="1"/>
          <w:numId w:val="3"/>
        </w:numPr>
        <w:ind w:hanging="1430"/>
        <w:rPr>
          <w:szCs w:val="24"/>
        </w:rPr>
      </w:pPr>
      <w:r>
        <w:rPr>
          <w:rStyle w:val="49"/>
          <w:b/>
          <w:color w:val="000000"/>
          <w:szCs w:val="24"/>
        </w:rPr>
        <w:t>NAVEGADOR</w:t>
      </w:r>
    </w:p>
    <w:p>
      <w:pPr>
        <w:pStyle w:val="3"/>
        <w:tabs>
          <w:tab w:val="clear" w:pos="0"/>
        </w:tabs>
      </w:pPr>
      <w:r>
        <w:rPr>
          <w:rStyle w:val="49"/>
          <w:color w:val="000000"/>
        </w:rPr>
        <w:t>Um</w:t>
      </w:r>
      <w:r>
        <w:rPr>
          <w:rStyle w:val="53"/>
          <w:color w:val="000000"/>
        </w:rPr>
        <w:t> </w:t>
      </w:r>
      <w:r>
        <w:rPr>
          <w:rStyle w:val="49"/>
          <w:color w:val="000000"/>
        </w:rPr>
        <w:t>navegador</w:t>
      </w:r>
      <w:r>
        <w:rPr>
          <w:rStyle w:val="53"/>
          <w:color w:val="000000"/>
        </w:rPr>
        <w:t> </w:t>
      </w:r>
      <w:r>
        <w:rPr>
          <w:rStyle w:val="49"/>
          <w:color w:val="000000"/>
        </w:rPr>
        <w:t xml:space="preserve">de </w:t>
      </w:r>
      <w:r>
        <w:rPr>
          <w:rStyle w:val="49"/>
          <w:i/>
          <w:color w:val="000000"/>
        </w:rPr>
        <w:t>Internet</w:t>
      </w:r>
      <w:r>
        <w:rPr>
          <w:rStyle w:val="49"/>
          <w:color w:val="000000"/>
        </w:rPr>
        <w:t xml:space="preserve"> também conhecido pelos termos inglês</w:t>
      </w:r>
      <w:r>
        <w:rPr>
          <w:rStyle w:val="53"/>
          <w:color w:val="000000"/>
        </w:rPr>
        <w:t> </w:t>
      </w:r>
      <w:r>
        <w:rPr>
          <w:rStyle w:val="49"/>
          <w:i/>
          <w:iCs w:val="0"/>
          <w:color w:val="000000"/>
        </w:rPr>
        <w:t>web</w:t>
      </w:r>
      <w:r>
        <w:rPr>
          <w:rStyle w:val="53"/>
          <w:color w:val="000000"/>
        </w:rPr>
        <w:t> </w:t>
      </w:r>
      <w:r>
        <w:rPr>
          <w:rStyle w:val="53"/>
          <w:i/>
          <w:color w:val="000000"/>
        </w:rPr>
        <w:t>browser</w:t>
      </w:r>
      <w:r>
        <w:rPr>
          <w:rStyle w:val="53"/>
          <w:color w:val="000000"/>
        </w:rPr>
        <w:t> </w:t>
      </w:r>
      <w:r>
        <w:rPr>
          <w:rStyle w:val="49"/>
          <w:color w:val="000000"/>
        </w:rPr>
        <w:t xml:space="preserve">ou simplesmente de </w:t>
      </w:r>
      <w:r>
        <w:rPr>
          <w:rStyle w:val="53"/>
          <w:i/>
          <w:color w:val="000000"/>
        </w:rPr>
        <w:t>browser </w:t>
      </w:r>
      <w:r>
        <w:rPr>
          <w:rStyle w:val="53"/>
          <w:color w:val="000000"/>
        </w:rPr>
        <w:t>é</w:t>
      </w:r>
      <w:r>
        <w:rPr>
          <w:rStyle w:val="49"/>
          <w:color w:val="000000"/>
        </w:rPr>
        <w:t xml:space="preserve"> o </w:t>
      </w:r>
      <w:r>
        <w:rPr>
          <w:rStyle w:val="49"/>
          <w:i/>
          <w:color w:val="000000"/>
        </w:rPr>
        <w:t>software</w:t>
      </w:r>
      <w:r>
        <w:rPr>
          <w:rStyle w:val="49"/>
          <w:color w:val="000000"/>
        </w:rPr>
        <w:t xml:space="preserve"> (programa) que permite você acesse a </w:t>
      </w:r>
      <w:r>
        <w:rPr>
          <w:rStyle w:val="49"/>
          <w:i/>
          <w:color w:val="000000"/>
        </w:rPr>
        <w:t>internet,</w:t>
      </w:r>
      <w:r>
        <w:rPr>
          <w:rStyle w:val="49"/>
          <w:color w:val="000000"/>
        </w:rPr>
        <w:t xml:space="preserve"> veja vídeos, escute música, jogue e interaja com documentos virtuais da </w:t>
      </w:r>
      <w:r>
        <w:rPr>
          <w:rStyle w:val="49"/>
          <w:i/>
          <w:color w:val="000000"/>
        </w:rPr>
        <w:t>internet,</w:t>
      </w:r>
      <w:r>
        <w:rPr>
          <w:rStyle w:val="49"/>
          <w:color w:val="000000"/>
        </w:rPr>
        <w:t xml:space="preserve"> também conhecidos como páginas da</w:t>
      </w:r>
      <w:r>
        <w:rPr>
          <w:rStyle w:val="53"/>
          <w:color w:val="000000"/>
        </w:rPr>
        <w:t> </w:t>
      </w:r>
      <w:r>
        <w:rPr>
          <w:rStyle w:val="49"/>
          <w:i/>
          <w:iCs w:val="0"/>
          <w:color w:val="000000"/>
        </w:rPr>
        <w:t>web</w:t>
      </w:r>
      <w:r>
        <w:rPr>
          <w:rStyle w:val="49"/>
          <w:color w:val="000000"/>
        </w:rPr>
        <w:t>. </w:t>
      </w:r>
      <w:r>
        <w:rPr>
          <w:rStyle w:val="39"/>
          <w:color w:val="000000"/>
        </w:rPr>
        <w:t> </w:t>
      </w:r>
    </w:p>
    <w:p>
      <w:pPr>
        <w:pStyle w:val="3"/>
        <w:tabs>
          <w:tab w:val="clear" w:pos="0"/>
        </w:tabs>
      </w:pPr>
      <w:r>
        <w:rPr>
          <w:rStyle w:val="49"/>
          <w:color w:val="000000"/>
        </w:rPr>
        <w:t xml:space="preserve">O navegador que você usa faz uma enorme diferença na maneira como você percebe a </w:t>
      </w:r>
      <w:r>
        <w:rPr>
          <w:rStyle w:val="49"/>
          <w:i/>
          <w:color w:val="000000"/>
        </w:rPr>
        <w:t>Internet,</w:t>
      </w:r>
      <w:r>
        <w:rPr>
          <w:rStyle w:val="49"/>
          <w:color w:val="000000"/>
        </w:rPr>
        <w:t xml:space="preserve"> então ter a capacidade de escolher seu navegador é importante.</w:t>
      </w:r>
      <w:r>
        <w:rPr>
          <w:rStyle w:val="39"/>
          <w:color w:val="000000"/>
        </w:rPr>
        <w:t> </w:t>
      </w:r>
    </w:p>
    <w:p>
      <w:pPr>
        <w:pStyle w:val="3"/>
        <w:tabs>
          <w:tab w:val="clear" w:pos="0"/>
        </w:tabs>
      </w:pPr>
      <w:r>
        <w:rPr>
          <w:rStyle w:val="49"/>
          <w:color w:val="000000"/>
        </w:rPr>
        <w:t>Basicamente, os navegadores transformam as páginas codificadas em</w:t>
      </w:r>
      <w:r>
        <w:rPr>
          <w:rStyle w:val="53"/>
          <w:color w:val="000000"/>
        </w:rPr>
        <w:t> </w:t>
      </w:r>
      <w:r>
        <w:rPr>
          <w:rStyle w:val="49"/>
          <w:color w:val="000000"/>
        </w:rPr>
        <w:t xml:space="preserve">HTML  para uma visualização compreensível para o usuário comum. O HTML é um padrão de marcação de hipertexto (textos, imagem, vídeo e áudio) que define como os elementos de uma página devem ser exibidos. Assim, ao invés dos usuários de </w:t>
      </w:r>
      <w:r>
        <w:rPr>
          <w:rStyle w:val="49"/>
          <w:i/>
          <w:color w:val="000000"/>
        </w:rPr>
        <w:t>Internet</w:t>
      </w:r>
      <w:r>
        <w:rPr>
          <w:rStyle w:val="49"/>
          <w:color w:val="000000"/>
        </w:rPr>
        <w:t xml:space="preserve"> terem que entender o comando &lt;b&gt;navegador&lt;/b&gt; (marcação que faz a palavra aparecer em negrito), o navegador exibe a palavra navegador em negrito, facilitando a compreensão dos usuários.</w:t>
      </w:r>
      <w:r>
        <w:rPr>
          <w:rStyle w:val="39"/>
          <w:color w:val="000000"/>
        </w:rPr>
        <w:t> </w:t>
      </w:r>
    </w:p>
    <w:p>
      <w:pPr>
        <w:pStyle w:val="3"/>
        <w:tabs>
          <w:tab w:val="clear" w:pos="0"/>
        </w:tabs>
      </w:pPr>
      <w:r>
        <w:rPr>
          <w:rStyle w:val="49"/>
          <w:color w:val="000000"/>
        </w:rPr>
        <w:t xml:space="preserve">Atualmente, as páginas exibidas são bem diferentes das páginas primitivas da </w:t>
      </w:r>
      <w:r>
        <w:rPr>
          <w:rStyle w:val="49"/>
          <w:i/>
          <w:iCs w:val="0"/>
          <w:color w:val="000000"/>
        </w:rPr>
        <w:t>Web</w:t>
      </w:r>
      <w:r>
        <w:rPr>
          <w:rStyle w:val="49"/>
          <w:color w:val="000000"/>
        </w:rPr>
        <w:t>, criadas no começo da década de 1990. </w:t>
      </w:r>
      <w:r>
        <w:rPr>
          <w:rStyle w:val="39"/>
          <w:color w:val="000000"/>
        </w:rPr>
        <w:t> </w:t>
      </w:r>
    </w:p>
    <w:p>
      <w:pPr>
        <w:pStyle w:val="3"/>
        <w:tabs>
          <w:tab w:val="clear" w:pos="0"/>
        </w:tabs>
      </w:pPr>
      <w:r>
        <w:rPr>
          <w:rStyle w:val="49"/>
          <w:color w:val="000000"/>
        </w:rPr>
        <w:t>A padronização de folhas de estilo em</w:t>
      </w:r>
      <w:r>
        <w:rPr>
          <w:rStyle w:val="53"/>
          <w:color w:val="000000"/>
        </w:rPr>
        <w:t> CSS</w:t>
      </w:r>
      <w:r>
        <w:rPr>
          <w:rStyle w:val="59"/>
          <w:color w:val="000000"/>
        </w:rPr>
        <w:t xml:space="preserve"> </w:t>
      </w:r>
      <w:r>
        <w:rPr>
          <w:rStyle w:val="53"/>
          <w:color w:val="000000"/>
        </w:rPr>
        <w:t>permitiu</w:t>
      </w:r>
      <w:r>
        <w:rPr>
          <w:rStyle w:val="49"/>
          <w:color w:val="000000"/>
        </w:rPr>
        <w:t xml:space="preserve"> inovações na formatação de páginas e o isolamento das equipes de desenvolvimento e de design das páginas. </w:t>
      </w:r>
      <w:r>
        <w:rPr>
          <w:rStyle w:val="39"/>
          <w:color w:val="000000"/>
        </w:rPr>
        <w:t> </w:t>
      </w:r>
    </w:p>
    <w:p>
      <w:pPr>
        <w:pStyle w:val="3"/>
        <w:tabs>
          <w:tab w:val="clear" w:pos="0"/>
        </w:tabs>
      </w:pPr>
      <w:r>
        <w:rPr>
          <w:rStyle w:val="49"/>
        </w:rPr>
        <w:t>As</w:t>
      </w:r>
      <w:r>
        <w:rPr>
          <w:rStyle w:val="53"/>
        </w:rPr>
        <w:t> </w:t>
      </w:r>
      <w:r>
        <w:rPr>
          <w:rStyle w:val="49"/>
        </w:rPr>
        <w:t>folhas de estilo permitem definir, para cada elemento da página, suas cores, fontes, tamanhos e definir modificações que ocorrerão quando o usuário fez algo.</w:t>
      </w:r>
      <w:r>
        <w:rPr>
          <w:rStyle w:val="68"/>
        </w:rPr>
        <w:t> </w:t>
      </w:r>
      <w:r>
        <w:br w:type="textWrapping"/>
      </w:r>
      <w:r>
        <w:rPr>
          <w:rStyle w:val="104"/>
        </w:rPr>
        <w:t xml:space="preserve">            Além dos avanços visuais na exibição das páginas da </w:t>
      </w:r>
      <w:r>
        <w:rPr>
          <w:rStyle w:val="104"/>
          <w:i/>
          <w:iCs/>
        </w:rPr>
        <w:t>Web</w:t>
      </w:r>
      <w:r>
        <w:rPr>
          <w:rStyle w:val="104"/>
        </w:rPr>
        <w:t xml:space="preserve">, os navegadores processam linguagens de programação completas como a linguagem JavaScript, com a qual é possível o usuário interagir com a página da </w:t>
      </w:r>
      <w:r>
        <w:rPr>
          <w:rStyle w:val="104"/>
          <w:i/>
          <w:iCs/>
        </w:rPr>
        <w:t>Web</w:t>
      </w:r>
      <w:r>
        <w:rPr>
          <w:rStyle w:val="104"/>
        </w:rPr>
        <w:t xml:space="preserve"> sem que a comunicação vá até o servidor ou, através dos avanços obtidos com a técnica de Assyncro/nous Javascript And XML (AJAX), carregando um único elemento da página, sem que toda ela seja carregada. </w:t>
      </w:r>
    </w:p>
    <w:p>
      <w:pPr>
        <w:pStyle w:val="3"/>
        <w:tabs>
          <w:tab w:val="clear" w:pos="0"/>
        </w:tabs>
      </w:pPr>
      <w:r>
        <w:rPr>
          <w:rStyle w:val="49"/>
          <w:color w:val="000000"/>
        </w:rPr>
        <w:t xml:space="preserve">Recentemente, foi padronizado o HTML5, que traz inovações no que os navegadores apresentam para os usuários, trazendo como principal característica a exibição de vídeos diretamente, sem a necessidade de um </w:t>
      </w:r>
      <w:r>
        <w:rPr>
          <w:rStyle w:val="49"/>
          <w:i/>
          <w:color w:val="000000"/>
        </w:rPr>
        <w:t>software</w:t>
      </w:r>
      <w:r>
        <w:rPr>
          <w:rStyle w:val="49"/>
          <w:color w:val="000000"/>
        </w:rPr>
        <w:t xml:space="preserve"> adicional, como o</w:t>
      </w:r>
      <w:r>
        <w:rPr>
          <w:rStyle w:val="53"/>
          <w:color w:val="000000"/>
        </w:rPr>
        <w:t> </w:t>
      </w:r>
      <w:r>
        <w:rPr>
          <w:rStyle w:val="49"/>
          <w:color w:val="000000"/>
        </w:rPr>
        <w:t>Adobe Flash Player.</w:t>
      </w:r>
      <w:r>
        <w:rPr>
          <w:rStyle w:val="39"/>
          <w:color w:val="000000"/>
        </w:rPr>
        <w:t> </w:t>
      </w:r>
    </w:p>
    <w:p>
      <w:pPr>
        <w:pStyle w:val="3"/>
        <w:tabs>
          <w:tab w:val="clear" w:pos="0"/>
        </w:tabs>
      </w:pPr>
      <w:r>
        <w:rPr>
          <w:rStyle w:val="49"/>
          <w:color w:val="000000"/>
        </w:rPr>
        <w:t>Como os navegadores, os</w:t>
      </w:r>
      <w:r>
        <w:rPr>
          <w:rStyle w:val="53"/>
          <w:color w:val="000000"/>
        </w:rPr>
        <w:t> </w:t>
      </w:r>
      <w:r>
        <w:rPr>
          <w:rStyle w:val="49"/>
          <w:color w:val="000000"/>
        </w:rPr>
        <w:t>sistemas operacionais</w:t>
      </w:r>
      <w:r>
        <w:rPr>
          <w:rStyle w:val="53"/>
          <w:color w:val="000000"/>
        </w:rPr>
        <w:t> </w:t>
      </w:r>
      <w:r>
        <w:rPr>
          <w:rStyle w:val="49"/>
          <w:color w:val="000000"/>
        </w:rPr>
        <w:t>também são pontes que possibilitam a comunicação entre o usuário e o computador. Eles são uma interface entre a linguagem do usuário e a linguagem do computador, expressa em formato</w:t>
      </w:r>
      <w:r>
        <w:rPr>
          <w:rStyle w:val="53"/>
          <w:color w:val="000000"/>
        </w:rPr>
        <w:t> </w:t>
      </w:r>
      <w:r>
        <w:rPr>
          <w:rStyle w:val="49"/>
          <w:color w:val="000000"/>
        </w:rPr>
        <w:t>binário. </w:t>
      </w:r>
      <w:r>
        <w:rPr>
          <w:rStyle w:val="39"/>
          <w:color w:val="000000"/>
        </w:rPr>
        <w:t> </w:t>
      </w:r>
    </w:p>
    <w:p>
      <w:pPr>
        <w:pStyle w:val="3"/>
        <w:tabs>
          <w:tab w:val="clear" w:pos="0"/>
        </w:tabs>
      </w:pPr>
      <w:r>
        <w:rPr>
          <w:rStyle w:val="49"/>
          <w:color w:val="000000"/>
        </w:rPr>
        <w:t>O</w:t>
      </w:r>
      <w:r>
        <w:rPr>
          <w:rStyle w:val="53"/>
          <w:color w:val="000000"/>
        </w:rPr>
        <w:t> </w:t>
      </w:r>
      <w:r>
        <w:rPr>
          <w:rStyle w:val="49"/>
          <w:color w:val="000000"/>
        </w:rPr>
        <w:t>sistema operacional</w:t>
      </w:r>
      <w:r>
        <w:rPr>
          <w:rStyle w:val="53"/>
          <w:color w:val="000000"/>
        </w:rPr>
        <w:t> </w:t>
      </w:r>
      <w:r>
        <w:rPr>
          <w:rStyle w:val="49"/>
          <w:color w:val="000000"/>
        </w:rPr>
        <w:t>permite que o usuário execute tarefas como o gerenciamento das aplicações em execução, do acesso à memória e dos arquivos no disco. </w:t>
      </w:r>
      <w:r>
        <w:rPr>
          <w:rStyle w:val="39"/>
          <w:color w:val="000000"/>
        </w:rPr>
        <w:t> </w:t>
      </w:r>
      <w:r>
        <w:rPr>
          <w:rStyle w:val="39"/>
          <w:color w:val="000000"/>
        </w:rPr>
        <w:br w:type="textWrapping"/>
      </w:r>
    </w:p>
    <w:p>
      <w:pPr>
        <w:pStyle w:val="3"/>
        <w:numPr>
          <w:ilvl w:val="1"/>
          <w:numId w:val="3"/>
        </w:numPr>
        <w:ind w:hanging="1430"/>
      </w:pPr>
      <w:r>
        <w:rPr>
          <w:rStyle w:val="49"/>
          <w:b/>
          <w:szCs w:val="24"/>
        </w:rPr>
        <w:t>SERVIDOR</w:t>
      </w:r>
    </w:p>
    <w:p>
      <w:pPr>
        <w:pStyle w:val="3"/>
        <w:numPr>
          <w:ilvl w:val="0"/>
          <w:numId w:val="0"/>
        </w:numPr>
        <w:rPr>
          <w:b/>
          <w:sz w:val="28"/>
        </w:rPr>
      </w:pPr>
    </w:p>
    <w:p>
      <w:pPr>
        <w:pStyle w:val="3"/>
        <w:tabs>
          <w:tab w:val="clear" w:pos="0"/>
        </w:tabs>
      </w:pPr>
      <w:r>
        <w:rPr>
          <w:rStyle w:val="49"/>
        </w:rPr>
        <w:t xml:space="preserve">Um servidor pode ser considerado como um </w:t>
      </w:r>
      <w:r>
        <w:rPr>
          <w:rStyle w:val="49"/>
          <w:i/>
        </w:rPr>
        <w:t>software</w:t>
      </w:r>
      <w:r>
        <w:rPr>
          <w:rStyle w:val="49"/>
        </w:rPr>
        <w:t xml:space="preserve"> ou computador, ele consiste em um sistema de computação centralizado que fornece serviços a uma rede de computadores</w:t>
      </w:r>
      <w:r>
        <w:rPr>
          <w:rStyle w:val="53"/>
        </w:rPr>
        <w:t> </w:t>
      </w:r>
      <w:r>
        <w:rPr>
          <w:rStyle w:val="49"/>
        </w:rPr>
        <w:t>chamada de cliente, os servidores podem oferecer várias funcionalidades, tais como serviços de dados ou de recursos de sistemas.</w:t>
      </w:r>
    </w:p>
    <w:p>
      <w:pPr>
        <w:pStyle w:val="3"/>
        <w:tabs>
          <w:tab w:val="clear" w:pos="0"/>
        </w:tabs>
      </w:pPr>
      <w:r>
        <w:t>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1990 acabaram por estabelecer a arquitetura x86 como padrão da indústria.</w:t>
      </w:r>
    </w:p>
    <w:p>
      <w:pPr>
        <w:pStyle w:val="3"/>
        <w:tabs>
          <w:tab w:val="clear" w:pos="0"/>
        </w:tabs>
      </w:pPr>
      <w:r>
        <w:t>Então, em 1999, a VMWare Inc. introduziu o conceito de virtualização na plataforma x86 como uma maneira mais eficiente para utilizar o equipamento desta plataforma, aproveitando servidores x86 para fornecer uma estrutura computacional que possibilitasse o total aproveitamento dos recursos computacionais destes servidores. (Abril 29, 2009 Robert P. Goldberg).</w:t>
      </w:r>
    </w:p>
    <w:p>
      <w:pPr>
        <w:pStyle w:val="3"/>
        <w:tabs>
          <w:tab w:val="clear" w:pos="0"/>
        </w:tabs>
      </w:pPr>
      <w:r>
        <w:rPr>
          <w:rStyle w:val="49"/>
        </w:rPr>
        <w:t>Os</w:t>
      </w:r>
      <w:r>
        <w:rPr>
          <w:rStyle w:val="53"/>
        </w:rPr>
        <w:t> </w:t>
      </w:r>
      <w:r>
        <w:rPr>
          <w:rStyle w:val="49"/>
        </w:rPr>
        <w:t>servidores são usados em empresa de grandes e médio porte, embora um servidor possa equivaler a um</w:t>
      </w:r>
      <w:r>
        <w:rPr>
          <w:rStyle w:val="53"/>
        </w:rPr>
        <w:t> </w:t>
      </w:r>
      <w:r>
        <w:rPr>
          <w:rStyle w:val="49"/>
          <w:i/>
        </w:rPr>
        <w:t>software</w:t>
      </w:r>
      <w:r>
        <w:rPr>
          <w:rStyle w:val="53"/>
        </w:rPr>
        <w:t> </w:t>
      </w:r>
      <w:r>
        <w:rPr>
          <w:rStyle w:val="49"/>
        </w:rPr>
        <w:t xml:space="preserve">ou a partes de um sistema computacional, ou até mesmo a uma máquina que não seja necessariamente um computador, existem vários tipos de servidores quais como, servidor de fax, arquivos, </w:t>
      </w:r>
      <w:r>
        <w:rPr>
          <w:rStyle w:val="49"/>
          <w:i/>
          <w:iCs w:val="0"/>
        </w:rPr>
        <w:t>web</w:t>
      </w:r>
      <w:r>
        <w:rPr>
          <w:rStyle w:val="49"/>
        </w:rPr>
        <w:t xml:space="preserve">, impressão, banco de dados, </w:t>
      </w:r>
      <w:r>
        <w:rPr>
          <w:rStyle w:val="49"/>
          <w:i/>
        </w:rPr>
        <w:t>DNS</w:t>
      </w:r>
      <w:r>
        <w:rPr>
          <w:rStyle w:val="49"/>
        </w:rPr>
        <w:t xml:space="preserve"> (</w:t>
      </w:r>
      <w:r>
        <w:rPr>
          <w:i/>
          <w:color w:val="222222"/>
          <w:shd w:val="clear" w:color="auto" w:fill="FFFFFF"/>
        </w:rPr>
        <w:t>Domain Name System</w:t>
      </w:r>
      <w:r>
        <w:rPr>
          <w:iCs w:val="0"/>
          <w:color w:val="222222"/>
          <w:shd w:val="clear" w:color="auto" w:fill="FFFFFF"/>
        </w:rPr>
        <w:t>, S</w:t>
      </w:r>
      <w:r>
        <w:rPr>
          <w:color w:val="222222"/>
          <w:shd w:val="clear" w:color="auto" w:fill="FFFFFF"/>
        </w:rPr>
        <w:t>istema de nomes de domínios)</w:t>
      </w:r>
      <w:r>
        <w:rPr>
          <w:rStyle w:val="49"/>
        </w:rPr>
        <w:t xml:space="preserve">, </w:t>
      </w:r>
      <w:r>
        <w:rPr>
          <w:rStyle w:val="49"/>
          <w:i/>
        </w:rPr>
        <w:t>proxy</w:t>
      </w:r>
      <w:r>
        <w:rPr>
          <w:rStyle w:val="49"/>
        </w:rPr>
        <w:t xml:space="preserve">, imagens, </w:t>
      </w:r>
      <w:r>
        <w:rPr>
          <w:rStyle w:val="49"/>
          <w:i/>
        </w:rPr>
        <w:t>FTP</w:t>
      </w:r>
      <w:r>
        <w:rPr>
          <w:rStyle w:val="49"/>
        </w:rPr>
        <w:t xml:space="preserve"> (</w:t>
      </w:r>
      <w:r>
        <w:rPr>
          <w:bCs w:val="0"/>
          <w:i/>
          <w:color w:val="222222"/>
          <w:szCs w:val="24"/>
          <w:shd w:val="clear" w:color="auto" w:fill="FFFFFF"/>
        </w:rPr>
        <w:t>File Transfer Protocol) em português protocolo de transferência de arquivos</w:t>
      </w:r>
      <w:r>
        <w:rPr>
          <w:rStyle w:val="49"/>
        </w:rPr>
        <w:t xml:space="preserve">, </w:t>
      </w:r>
      <w:r>
        <w:rPr>
          <w:rStyle w:val="49"/>
          <w:i/>
          <w:iCs w:val="0"/>
        </w:rPr>
        <w:t>webmail</w:t>
      </w:r>
      <w:r>
        <w:rPr>
          <w:rStyle w:val="49"/>
        </w:rPr>
        <w:t>, virtualização, e por último o servidor de sistema operacional.</w:t>
      </w:r>
      <w:r>
        <w:rPr>
          <w:rStyle w:val="39"/>
        </w:rPr>
        <w:t> </w:t>
      </w:r>
    </w:p>
    <w:p>
      <w:pPr>
        <w:pStyle w:val="3"/>
        <w:tabs>
          <w:tab w:val="clear" w:pos="0"/>
        </w:tabs>
        <w:ind w:firstLine="0"/>
      </w:pPr>
    </w:p>
    <w:p>
      <w:pPr>
        <w:pStyle w:val="3"/>
        <w:numPr>
          <w:ilvl w:val="2"/>
          <w:numId w:val="3"/>
        </w:numPr>
        <w:ind w:hanging="1430"/>
        <w:rPr>
          <w:rFonts w:ascii="Times New Roman" w:hAnsi="Times New Roman" w:cs="Times New Roman"/>
          <w:szCs w:val="24"/>
        </w:rPr>
      </w:pPr>
      <w:r>
        <w:rPr>
          <w:b/>
          <w:bCs w:val="0"/>
          <w:iCs w:val="0"/>
          <w:szCs w:val="24"/>
        </w:rPr>
        <w:t>Servidor Local</w:t>
      </w:r>
    </w:p>
    <w:p>
      <w:pPr>
        <w:pStyle w:val="3"/>
        <w:tabs>
          <w:tab w:val="clear" w:pos="0"/>
        </w:tabs>
      </w:pPr>
      <w:r>
        <w:rPr>
          <w:rStyle w:val="49"/>
        </w:rPr>
        <w:t>É um conjunto de hardware e software que permite que computadores individuais estabelecerem comunicação entre si, trocando e compartilhando informações e recursos às tais redes são denominadas locais por cobrirem apenas uma área limitada</w:t>
      </w:r>
      <w:r>
        <w:rPr>
          <w:rStyle w:val="53"/>
        </w:rPr>
        <w:t> </w:t>
      </w:r>
      <w:r>
        <w:rPr>
          <w:rStyle w:val="49"/>
        </w:rPr>
        <w:t>a</w:t>
      </w:r>
      <w:r>
        <w:rPr>
          <w:rStyle w:val="53"/>
        </w:rPr>
        <w:t> </w:t>
      </w:r>
      <w:r>
        <w:rPr>
          <w:rStyle w:val="49"/>
        </w:rPr>
        <w:t>1 km no máximo, além do que passam a ser denominadas</w:t>
      </w:r>
      <w:r>
        <w:rPr>
          <w:rStyle w:val="53"/>
        </w:rPr>
        <w:t> </w:t>
      </w:r>
      <w:r>
        <w:rPr>
          <w:rStyle w:val="49"/>
        </w:rPr>
        <w:t>de</w:t>
      </w:r>
      <w:r>
        <w:rPr>
          <w:rStyle w:val="53"/>
        </w:rPr>
        <w:t> </w:t>
      </w:r>
      <w:r>
        <w:rPr>
          <w:rStyle w:val="59"/>
        </w:rPr>
        <w:t>MANs.</w:t>
      </w:r>
    </w:p>
    <w:p>
      <w:pPr>
        <w:pStyle w:val="3"/>
        <w:tabs>
          <w:tab w:val="clear" w:pos="0"/>
        </w:tabs>
      </w:pPr>
      <w:r>
        <w:rPr>
          <w:rStyle w:val="49"/>
        </w:rPr>
        <w:t>As redes em áreas maiores necessitam de tecnologias mais sofisticadas, visto que, fisicamente, quanto maior a distância de uma rede a outra rede, maior a taxa de erros que ocorrerão devido à degradação do sinal.</w:t>
      </w:r>
    </w:p>
    <w:p>
      <w:pPr>
        <w:spacing w:line="360" w:lineRule="auto"/>
      </w:pPr>
    </w:p>
    <w:p>
      <w:pPr>
        <w:pStyle w:val="20"/>
        <w:numPr>
          <w:ilvl w:val="2"/>
          <w:numId w:val="3"/>
        </w:numPr>
        <w:spacing w:before="0" w:after="0" w:line="360" w:lineRule="auto"/>
        <w:ind w:left="0" w:leftChars="0" w:firstLine="10" w:firstLineChars="0"/>
        <w:textAlignment w:val="baseline"/>
        <w:rPr>
          <w:rStyle w:val="83"/>
        </w:rPr>
      </w:pPr>
      <w:r>
        <w:rPr>
          <w:rStyle w:val="49"/>
          <w:rFonts w:ascii="Arial" w:hAnsi="Arial" w:eastAsia="Arial" w:cs="Arial"/>
          <w:b/>
          <w:color w:val="222222"/>
        </w:rPr>
        <w:t xml:space="preserve"> </w:t>
      </w:r>
      <w:r>
        <w:rPr>
          <w:rStyle w:val="49"/>
          <w:rFonts w:ascii="Arial" w:hAnsi="Arial" w:cs="Arial"/>
          <w:b/>
          <w:color w:val="222222"/>
        </w:rPr>
        <w:t>Servidor Web</w:t>
      </w:r>
      <w:r>
        <w:rPr>
          <w:rStyle w:val="49"/>
          <w:rFonts w:ascii="Arial" w:hAnsi="Arial" w:cs="Arial"/>
          <w:b/>
          <w:color w:val="222222"/>
        </w:rPr>
        <w:br w:type="textWrapping"/>
      </w:r>
      <w:r>
        <w:rPr>
          <w:rStyle w:val="49"/>
          <w:rFonts w:cs="Arial"/>
          <w:b/>
          <w:color w:val="222222"/>
        </w:rPr>
        <w:tab/>
      </w:r>
      <w:r>
        <w:rPr>
          <w:rStyle w:val="83"/>
        </w:rPr>
        <w:t>O servidor web é a peça mais importante da infraestrutura de um site na internet. Ele é um programa que usa o HTTP (Hypertext Transfer Protocol) em português protocolo de transferência de hipertexto para servir os arquivos que formam páginas da web para os usuários, em resposta aos seus pedidos, que são encaminhadas pelos clientes HTTP de seus computadores. Computadores dedicados e equipamentos podem ser referidos como servidores web também.</w:t>
      </w:r>
    </w:p>
    <w:p>
      <w:pPr>
        <w:pStyle w:val="20"/>
        <w:numPr>
          <w:ilvl w:val="0"/>
          <w:numId w:val="0"/>
        </w:numPr>
        <w:spacing w:before="0" w:after="0" w:line="360" w:lineRule="auto"/>
        <w:ind w:leftChars="0"/>
        <w:textAlignment w:val="baseline"/>
      </w:pPr>
    </w:p>
    <w:p>
      <w:pPr>
        <w:pStyle w:val="3"/>
        <w:tabs>
          <w:tab w:val="clear" w:pos="0"/>
        </w:tabs>
      </w:pPr>
      <w:r>
        <w:rPr>
          <w:rStyle w:val="49"/>
          <w:color w:val="000000"/>
        </w:rPr>
        <w:t xml:space="preserve">Servidor </w:t>
      </w:r>
      <w:r>
        <w:rPr>
          <w:rStyle w:val="49"/>
          <w:i/>
          <w:iCs w:val="0"/>
          <w:color w:val="000000"/>
        </w:rPr>
        <w:t>web</w:t>
      </w:r>
      <w:r>
        <w:rPr>
          <w:rStyle w:val="49"/>
          <w:color w:val="000000"/>
        </w:rPr>
        <w:t xml:space="preserve"> ele é responsável pelo armazenamento de páginas de um determinado</w:t>
      </w:r>
      <w:r>
        <w:rPr>
          <w:rStyle w:val="53"/>
          <w:color w:val="000000"/>
        </w:rPr>
        <w:t> </w:t>
      </w:r>
      <w:r>
        <w:rPr>
          <w:rStyle w:val="49"/>
          <w:color w:val="000000"/>
        </w:rPr>
        <w:t>site, requisitados pelo cliente através de</w:t>
      </w:r>
      <w:r>
        <w:rPr>
          <w:rStyle w:val="53"/>
          <w:color w:val="000000"/>
        </w:rPr>
        <w:t> </w:t>
      </w:r>
      <w:r>
        <w:rPr>
          <w:rStyle w:val="49"/>
          <w:i/>
          <w:color w:val="000000"/>
        </w:rPr>
        <w:t>browsers,</w:t>
      </w:r>
      <w:r>
        <w:rPr>
          <w:rStyle w:val="49"/>
          <w:color w:val="000000"/>
        </w:rPr>
        <w:t xml:space="preserve"> ele aceita pedidos de HTTPS de clientes, o processo do servidor </w:t>
      </w:r>
      <w:r>
        <w:rPr>
          <w:rStyle w:val="49"/>
          <w:i/>
          <w:iCs w:val="0"/>
          <w:color w:val="000000"/>
        </w:rPr>
        <w:t>web</w:t>
      </w:r>
      <w:r>
        <w:rPr>
          <w:rStyle w:val="49"/>
          <w:color w:val="000000"/>
        </w:rPr>
        <w:t xml:space="preserve"> começa através de uma conexão entre o computador onde é instalado o servidor </w:t>
      </w:r>
      <w:r>
        <w:rPr>
          <w:rStyle w:val="49"/>
          <w:i/>
          <w:iCs w:val="0"/>
          <w:color w:val="000000"/>
        </w:rPr>
        <w:t>web</w:t>
      </w:r>
      <w:r>
        <w:rPr>
          <w:rStyle w:val="49"/>
          <w:color w:val="000000"/>
        </w:rPr>
        <w:t xml:space="preserve"> no computador do cliente, a partir disso e processado o pedido cliente e conforme com as restrições de segurança e a existência da informação solicitada, o servidor devolve os dados, e por último os servidores </w:t>
      </w:r>
      <w:r>
        <w:rPr>
          <w:rStyle w:val="49"/>
          <w:i/>
          <w:iCs w:val="0"/>
          <w:color w:val="000000"/>
        </w:rPr>
        <w:t>web</w:t>
      </w:r>
      <w:r>
        <w:rPr>
          <w:rStyle w:val="49"/>
          <w:color w:val="000000"/>
        </w:rPr>
        <w:t xml:space="preserve"> podem executar os programas de </w:t>
      </w:r>
      <w:r>
        <w:rPr>
          <w:rStyle w:val="49"/>
          <w:i/>
          <w:color w:val="000000"/>
        </w:rPr>
        <w:t>scripts</w:t>
      </w:r>
      <w:r>
        <w:rPr>
          <w:rStyle w:val="49"/>
          <w:color w:val="000000"/>
        </w:rPr>
        <w:t xml:space="preserve"> interligados com o usuário.</w:t>
      </w:r>
      <w:r>
        <w:rPr>
          <w:rStyle w:val="39"/>
          <w:color w:val="000000"/>
        </w:rPr>
        <w:t> </w:t>
      </w:r>
    </w:p>
    <w:p>
      <w:pPr>
        <w:pStyle w:val="3"/>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pPr>
        <w:pStyle w:val="2"/>
        <w:numPr>
          <w:ilvl w:val="1"/>
          <w:numId w:val="3"/>
        </w:numPr>
        <w:spacing w:line="360" w:lineRule="auto"/>
        <w:ind w:hanging="1430"/>
        <w:rPr>
          <w:sz w:val="32"/>
          <w:szCs w:val="36"/>
        </w:rPr>
      </w:pPr>
      <w:r>
        <w:rPr>
          <w:sz w:val="24"/>
          <w:lang w:val="pt-BR"/>
        </w:rPr>
        <w:t>LINGUAGEM DE PROGRAMAÇÃ</w:t>
      </w:r>
      <w:r>
        <w:rPr>
          <w:szCs w:val="36"/>
          <w:lang w:val="pt-BR"/>
        </w:rPr>
        <w:t>O</w:t>
      </w:r>
    </w:p>
    <w:p>
      <w:pPr>
        <w:pStyle w:val="3"/>
        <w:tabs>
          <w:tab w:val="clear" w:pos="0"/>
        </w:tabs>
      </w:pPr>
    </w:p>
    <w:p>
      <w:pPr>
        <w:pStyle w:val="3"/>
        <w:tabs>
          <w:tab w:val="clear" w:pos="0"/>
        </w:tabs>
      </w:pPr>
      <w:r>
        <w:t>Uma linguagem de programação é você utilizar métodos de instruções para se comunicar com um computador, foi na década de cinquenta que as primeiras linguagens de programação vêm aparecendo, as linguagens são projetadas para adotar uma sintaxe de nível baixo, médio e alto.</w:t>
      </w:r>
    </w:p>
    <w:p>
      <w:pPr>
        <w:pStyle w:val="3"/>
        <w:tabs>
          <w:tab w:val="clear" w:pos="0"/>
        </w:tabs>
      </w:pPr>
      <w:r>
        <w:t xml:space="preserve">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(Jornal PETNews, novembro 2012). </w:t>
      </w:r>
    </w:p>
    <w:p>
      <w:pPr>
        <w:pStyle w:val="3"/>
        <w:tabs>
          <w:tab w:val="clear" w:pos="0"/>
        </w:tabs>
      </w:pPr>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(Jornal PETNews, novembro 2012).</w:t>
      </w:r>
    </w:p>
    <w:p>
      <w:pPr>
        <w:pStyle w:val="3"/>
        <w:tabs>
          <w:tab w:val="clear" w:pos="0"/>
        </w:tabs>
      </w:pPr>
      <w:r>
        <w:t>Mesmo com a ideia da linguagem Plankalkul, programar ainda era uma atividade trabalhosa e bastante suscetível a erros. Na maioria dos casos era mudar a posição de fios ou furar cartões. Era necessário muito tempo, bastante atenção e 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(Jornal PETNews, novembro 2012).</w:t>
      </w:r>
    </w:p>
    <w:p>
      <w:pPr>
        <w:pStyle w:val="3"/>
        <w:tabs>
          <w:tab w:val="clear" w:pos="0"/>
        </w:tabs>
      </w:pPr>
      <w:r>
        <w:t>Por volta da década de 50,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p>
    <w:p>
      <w:pPr>
        <w:pStyle w:val="3"/>
        <w:tabs>
          <w:tab w:val="clear" w:pos="0"/>
        </w:tabs>
      </w:pPr>
      <w:r>
        <w:t>Contudo isso descrito acima foi surgindo a linguagem de programação e a cada dia que passa a linguagem vem sendo cada vez mais importante para os técnicos de TI e entre outros.</w:t>
      </w:r>
    </w:p>
    <w:p>
      <w:pPr>
        <w:pStyle w:val="2"/>
        <w:numPr>
          <w:ilvl w:val="2"/>
          <w:numId w:val="3"/>
        </w:numPr>
        <w:spacing w:line="360" w:lineRule="auto"/>
        <w:ind w:hanging="1430"/>
        <w:rPr>
          <w:sz w:val="24"/>
          <w:szCs w:val="28"/>
        </w:rPr>
      </w:pPr>
      <w:r>
        <w:rPr>
          <w:sz w:val="24"/>
          <w:szCs w:val="28"/>
        </w:rPr>
        <w:t>Linguagem de programação desktop</w:t>
      </w:r>
    </w:p>
    <w:p>
      <w:pPr>
        <w:spacing w:line="360" w:lineRule="auto"/>
        <w:rPr>
          <w:lang w:val="pt-BR"/>
        </w:rPr>
      </w:pPr>
    </w:p>
    <w:p>
      <w:pPr>
        <w:pStyle w:val="3"/>
        <w:tabs>
          <w:tab w:val="clear" w:pos="0"/>
        </w:tabs>
      </w:pPr>
      <w:r>
        <w:t xml:space="preserve">Por definição, uma aplicação desktop é qualquer software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desktop.</w:t>
      </w:r>
    </w:p>
    <w:p>
      <w:pPr>
        <w:spacing w:line="360" w:lineRule="auto"/>
        <w:rPr>
          <w:lang w:val="pt-BR"/>
        </w:rPr>
      </w:pPr>
    </w:p>
    <w:p>
      <w:pPr>
        <w:pStyle w:val="3"/>
        <w:tabs>
          <w:tab w:val="clear" w:pos="0"/>
        </w:tabs>
      </w:pPr>
      <w:r>
        <w:t>A história da programação começou com a plataforma desktop, pois o primeiro software desenvolvido em 1948 na Inglaterra baseado no sistema matemático de John von Neumann. Essa plataforma nunca para de crescer, hoje existe várias linguagens voltadas a ela, por exemplo, C++, C#, Visual Basic, Python, Java, etc (Redação Mundo Estranho, 19 agosto 2016)</w:t>
      </w:r>
    </w:p>
    <w:p>
      <w:pPr>
        <w:spacing w:line="360" w:lineRule="auto"/>
        <w:rPr>
          <w:lang w:val="pt-BR"/>
        </w:rPr>
      </w:pPr>
    </w:p>
    <w:p>
      <w:pPr>
        <w:pStyle w:val="2"/>
        <w:numPr>
          <w:ilvl w:val="2"/>
          <w:numId w:val="3"/>
        </w:numPr>
        <w:spacing w:line="360" w:lineRule="auto"/>
        <w:ind w:hanging="1430"/>
        <w:rPr>
          <w:sz w:val="24"/>
          <w:szCs w:val="24"/>
        </w:rPr>
      </w:pPr>
      <w:r>
        <w:rPr>
          <w:sz w:val="24"/>
          <w:szCs w:val="24"/>
        </w:rPr>
        <w:t>Linguagem de Programação mobile</w:t>
      </w:r>
    </w:p>
    <w:p>
      <w:pPr>
        <w:spacing w:line="360" w:lineRule="auto"/>
        <w:rPr>
          <w:lang w:val="pt-BR"/>
        </w:rPr>
      </w:pPr>
    </w:p>
    <w:p>
      <w:pPr>
        <w:pStyle w:val="3"/>
        <w:tabs>
          <w:tab w:val="clear" w:pos="0"/>
        </w:tabs>
      </w:pPr>
      <w:r>
        <w:t>O aplicativo mobile são destinados a serem executados em aparelhos celulares. São aplicativos desenvolvidos para um certo tipo de plataforma. Essas plataformas envolvem diversas tecnologias, tais como: sistemas operacionais, linguagens de programação e. IDEs (</w:t>
      </w:r>
      <w:r>
        <w:rPr>
          <w:i/>
        </w:rPr>
        <w:t>Integrated Development Environment</w:t>
      </w:r>
      <w:r>
        <w:rPr>
          <w:iCs w:val="0"/>
        </w:rPr>
        <w:t>, Ambiente de Desenvolvimento Integrado</w:t>
      </w:r>
      <w:r>
        <w:t xml:space="preserve">). </w:t>
      </w:r>
    </w:p>
    <w:p/>
    <w:p>
      <w:pPr>
        <w:pStyle w:val="3"/>
        <w:tabs>
          <w:tab w:val="clear" w:pos="0"/>
        </w:tabs>
      </w:pPr>
      <w:r>
        <w:t xml:space="preserve">O sistema operacional é responsável por fazer conexão entre hardwares e softwares do aparelho, as linguagens de programação são usadas no desenvolvimento de softwares e os IDEs são conhecidos como ambiente de desenvolvimento, pois fornece ferramentas necessárias para o desenvolvimento de softwares. Atualmente, existem vários sistemas operacionais voltados à plataforma mobile, tais como: </w:t>
      </w:r>
      <w:r>
        <w:rPr>
          <w:i/>
        </w:rPr>
        <w:t>Androide</w:t>
      </w:r>
      <w:r>
        <w:t xml:space="preserve"> (</w:t>
      </w:r>
      <w:r>
        <w:rPr>
          <w:i/>
        </w:rPr>
        <w:t>google)</w:t>
      </w:r>
      <w:r>
        <w:t>, iOS (Apple Inc.), Windows Mobile (</w:t>
      </w:r>
      <w:r>
        <w:rPr>
          <w:i/>
        </w:rPr>
        <w:t>Microsoft Corporation</w:t>
      </w:r>
      <w:r>
        <w:t xml:space="preserve">). </w:t>
      </w:r>
    </w:p>
    <w:p/>
    <w:p>
      <w:pPr>
        <w:pStyle w:val="3"/>
        <w:tabs>
          <w:tab w:val="clear" w:pos="0"/>
        </w:tabs>
      </w:pPr>
      <w:r>
        <w:t>Cada um dos sistemas operacionais requer uma linguagem de programação específico como, por exemplo, Java para o sistema Androide, C++ ou C# para o sistema Windows Mobile, etc.</w:t>
      </w:r>
    </w:p>
    <w:p>
      <w:pPr>
        <w:pStyle w:val="2"/>
        <w:numPr>
          <w:ilvl w:val="2"/>
          <w:numId w:val="3"/>
        </w:numPr>
        <w:spacing w:line="360" w:lineRule="auto"/>
        <w:ind w:hanging="1430"/>
        <w:rPr>
          <w:sz w:val="24"/>
          <w:szCs w:val="24"/>
        </w:rPr>
      </w:pPr>
      <w:r>
        <w:rPr>
          <w:sz w:val="24"/>
          <w:szCs w:val="24"/>
        </w:rPr>
        <w:t>Linguagem de programação Web</w:t>
      </w:r>
    </w:p>
    <w:p>
      <w:pPr>
        <w:pStyle w:val="3"/>
        <w:tabs>
          <w:tab w:val="clear" w:pos="0"/>
        </w:tabs>
      </w:pPr>
    </w:p>
    <w:p>
      <w:pPr>
        <w:pStyle w:val="3"/>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 março de 2009).</w:t>
      </w:r>
    </w:p>
    <w:p>
      <w:pPr>
        <w:pStyle w:val="3"/>
        <w:tabs>
          <w:tab w:val="clear" w:pos="0"/>
        </w:tabs>
      </w:pPr>
      <w:r>
        <w:rPr>
          <w:i/>
          <w:iCs w:val="0"/>
        </w:rPr>
        <w:t>World Wide Web</w:t>
      </w:r>
      <w:r>
        <w:t xml:space="preserve"> em português rede mundial de computadores ou WWW foi o primeiro sistema desenvolvido que ligou as universidades entre si para que os trabalhos e pesquisas acadêmicos fossem utilizados mutuamente em um ambiente de contribuição dos lados envolvidos. A invenção do mesmo foi do Berners-Lee. (TECMUNDO, marco, de 2009).</w:t>
      </w:r>
    </w:p>
    <w:p>
      <w:pPr>
        <w:pStyle w:val="3"/>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pPr>
        <w:pStyle w:val="3"/>
        <w:tabs>
          <w:tab w:val="clear" w:pos="0"/>
        </w:tabs>
      </w:pPr>
      <w:r>
        <w:t xml:space="preserve">Usavam linguagem de programação para o desenvolvimento de softwares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pPr>
        <w:pStyle w:val="3"/>
        <w:tabs>
          <w:tab w:val="clear" w:pos="0"/>
        </w:tabs>
      </w:pPr>
      <w:r>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pPr>
        <w:pStyle w:val="2"/>
        <w:numPr>
          <w:ilvl w:val="1"/>
          <w:numId w:val="3"/>
        </w:numPr>
        <w:spacing w:line="360" w:lineRule="auto"/>
        <w:ind w:hanging="1430"/>
      </w:pPr>
      <w:r>
        <w:rPr>
          <w:sz w:val="24"/>
          <w:szCs w:val="28"/>
          <w:lang w:val="pt-BR"/>
        </w:rPr>
        <w:br w:type="page"/>
      </w:r>
      <w:r>
        <w:rPr>
          <w:sz w:val="24"/>
          <w:szCs w:val="28"/>
          <w:lang w:val="pt-BR"/>
        </w:rPr>
        <w:t>PHP</w:t>
      </w:r>
    </w:p>
    <w:p>
      <w:pPr>
        <w:pStyle w:val="3"/>
        <w:tabs>
          <w:tab w:val="clear" w:pos="0"/>
        </w:tabs>
      </w:pPr>
    </w:p>
    <w:p>
      <w:pPr>
        <w:pStyle w:val="3"/>
        <w:tabs>
          <w:tab w:val="clear" w:pos="0"/>
        </w:tabs>
      </w:pPr>
      <w:r>
        <w:t>PHP (</w:t>
      </w:r>
      <w:r>
        <w:rPr>
          <w:color w:val="222222"/>
          <w:shd w:val="clear" w:color="auto" w:fill="FFFFFF"/>
        </w:rPr>
        <w:t xml:space="preserve">Personal Home Page em Português pagina pessoal) </w:t>
      </w:r>
      <w:r>
        <w:t xml:space="preserve">é uma linguagem de script embutida no HTML, muito da sua sintaxe é emprestada de C, Java e Perl com algumas características específicas do PHP juntas. </w:t>
      </w:r>
    </w:p>
    <w:p>
      <w:pPr>
        <w:pStyle w:val="3"/>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xml:space="preserve">,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pPr>
        <w:pStyle w:val="3"/>
        <w:tabs>
          <w:tab w:val="clear" w:pos="0"/>
        </w:tabs>
      </w:pPr>
      <w:r>
        <w:t>Muitas empresas apoiam os desenvolvedores do PHP, pois estes não visam lucro ao criarem e desenvolverem o programa e sim ajudar quem precisa, O PHP pode ser</w:t>
      </w:r>
      <w:r>
        <w:rPr>
          <w:rStyle w:val="53"/>
        </w:rPr>
        <w:t xml:space="preserve"> utilizado </w:t>
      </w:r>
      <w:r>
        <w:t xml:space="preserve">na maioria dos sistemas operacionais, incluindo Linux, várias variantes do Unix (como HP-UX, Solaris e OpenBSD), Microsoft Windows, Mac OS X, RISC OS e provavelmente outros. </w:t>
      </w:r>
    </w:p>
    <w:p>
      <w:pPr>
        <w:pStyle w:val="3"/>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 </w:t>
      </w:r>
    </w:p>
    <w:p>
      <w:pPr>
        <w:pStyle w:val="3"/>
        <w:tabs>
          <w:tab w:val="clear" w:pos="0"/>
        </w:tabs>
      </w:pPr>
      <w:r>
        <w:t>Uma das características mais fortes e mais significativas do PHP é seu suporte e sua ampla</w:t>
      </w:r>
      <w:r>
        <w:rPr>
          <w:rStyle w:val="53"/>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53"/>
        </w:rPr>
        <w:t> </w:t>
      </w:r>
      <w:r>
        <w:t>PDO</w:t>
      </w:r>
      <w:r>
        <w:rPr>
          <w:rStyle w:val="53"/>
        </w:rPr>
        <w:t> </w:t>
      </w:r>
      <w:r>
        <w:t>ou conectar a qualquer banco de dados que tem suporte ou padrão "Open Database Connection em português abrir conexão de banco de dados" usando a extensão</w:t>
      </w:r>
      <w:r>
        <w:rPr>
          <w:rStyle w:val="53"/>
        </w:rPr>
        <w:t> </w:t>
      </w:r>
      <w:r>
        <w:t xml:space="preserve">ODBC. </w:t>
      </w:r>
    </w:p>
    <w:p>
      <w:pPr>
        <w:pStyle w:val="3"/>
        <w:tabs>
          <w:tab w:val="clear" w:pos="0"/>
        </w:tabs>
      </w:pPr>
      <w:r>
        <w:t>Outros bancos de dados podem utilizar</w:t>
      </w:r>
      <w:r>
        <w:rPr>
          <w:rStyle w:val="53"/>
        </w:rPr>
        <w:t> </w:t>
      </w:r>
      <w:r>
        <w:t>URL (</w:t>
      </w:r>
      <w:r>
        <w:rPr>
          <w:rStyle w:val="15"/>
          <w:rFonts w:ascii="Helvetica" w:hAnsi="Helvetica" w:cs="Helvetica"/>
          <w:b w:val="0"/>
          <w:bCs/>
          <w:i/>
          <w:color w:val="000000"/>
          <w:shd w:val="clear" w:color="auto" w:fill="FFFFFF"/>
        </w:rPr>
        <w:t>Uniform Resource Locator</w:t>
      </w:r>
      <w:r>
        <w:rPr>
          <w:rStyle w:val="15"/>
          <w:rFonts w:ascii="Helvetica" w:hAnsi="Helvetica" w:cs="Helvetica"/>
          <w:b w:val="0"/>
          <w:bCs/>
          <w:iCs w:val="0"/>
          <w:color w:val="000000"/>
          <w:shd w:val="clear" w:color="auto" w:fill="FFFFFF"/>
        </w:rPr>
        <w:t>, Localizador Padrão de Recurso</w:t>
      </w:r>
      <w:r>
        <w:rPr>
          <w:rStyle w:val="15"/>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p>
    <w:p>
      <w:pPr>
        <w:spacing w:line="360" w:lineRule="auto"/>
        <w:rPr>
          <w:lang w:val="pt-BR"/>
        </w:rPr>
      </w:pPr>
    </w:p>
    <w:p>
      <w:pPr>
        <w:pStyle w:val="2"/>
        <w:numPr>
          <w:ilvl w:val="1"/>
          <w:numId w:val="3"/>
        </w:numPr>
        <w:spacing w:line="360" w:lineRule="auto"/>
        <w:ind w:hanging="1430"/>
        <w:rPr>
          <w:sz w:val="24"/>
          <w:szCs w:val="28"/>
        </w:rPr>
      </w:pPr>
      <w:r>
        <w:rPr>
          <w:sz w:val="24"/>
          <w:szCs w:val="28"/>
          <w:lang w:val="pt-BR"/>
        </w:rPr>
        <w:t xml:space="preserve">FRAMEWORK </w:t>
      </w:r>
      <w:r>
        <w:rPr>
          <w:sz w:val="24"/>
          <w:szCs w:val="28"/>
        </w:rPr>
        <w:t>NOTEPAD++</w:t>
      </w:r>
    </w:p>
    <w:p>
      <w:pPr>
        <w:spacing w:line="360" w:lineRule="auto"/>
        <w:rPr>
          <w:lang w:val="pt-BR"/>
        </w:rPr>
      </w:pPr>
    </w:p>
    <w:p>
      <w:pPr>
        <w:pStyle w:val="3"/>
        <w:tabs>
          <w:tab w:val="clear" w:pos="0"/>
        </w:tabs>
      </w:pPr>
      <w:r>
        <w:t>De acordo com a imagem a seguir (Figura 3) Notepad++</w:t>
      </w:r>
      <w:r>
        <w:rPr>
          <w:rStyle w:val="53"/>
        </w:rPr>
        <w:t> </w:t>
      </w:r>
      <w:r>
        <w:t>é um</w:t>
      </w:r>
      <w:r>
        <w:rPr>
          <w:rStyle w:val="53"/>
        </w:rPr>
        <w:t> </w:t>
      </w:r>
      <w:r>
        <w:fldChar w:fldCharType="begin"/>
      </w:r>
      <w:r>
        <w:instrText xml:space="preserve"> HYPERLINK "https://pt.wikipedia.org/wiki/Editor_de_texto"</w:instrText>
      </w:r>
      <w:r>
        <w:fldChar w:fldCharType="separate"/>
      </w:r>
      <w:r>
        <w:rPr>
          <w:rStyle w:val="17"/>
          <w:color w:val="auto"/>
          <w:u w:val="none"/>
        </w:rPr>
        <w:t>editor de texto</w:t>
      </w:r>
      <w:r>
        <w:fldChar w:fldCharType="end"/>
      </w:r>
      <w:r>
        <w:rPr>
          <w:rStyle w:val="53"/>
        </w:rPr>
        <w:t> </w:t>
      </w:r>
      <w:r>
        <w:t>e de</w:t>
      </w:r>
      <w:r>
        <w:rPr>
          <w:rStyle w:val="53"/>
        </w:rPr>
        <w:t> </w:t>
      </w:r>
      <w:r>
        <w:fldChar w:fldCharType="begin"/>
      </w:r>
      <w:r>
        <w:instrText xml:space="preserve"> HYPERLINK "https://pt.wikipedia.org/wiki/Código_fonte"</w:instrText>
      </w:r>
      <w:r>
        <w:fldChar w:fldCharType="separate"/>
      </w:r>
      <w:r>
        <w:rPr>
          <w:rStyle w:val="17"/>
          <w:color w:val="auto"/>
          <w:u w:val="none"/>
        </w:rPr>
        <w:t>código fonte</w:t>
      </w:r>
      <w:r>
        <w:fldChar w:fldCharType="end"/>
      </w:r>
      <w:r>
        <w:rPr>
          <w:rStyle w:val="53"/>
        </w:rPr>
        <w:t> </w:t>
      </w:r>
      <w:r>
        <w:t>de código aberto sob a licença</w:t>
      </w:r>
      <w:r>
        <w:rPr>
          <w:rStyle w:val="53"/>
        </w:rPr>
        <w:t> </w:t>
      </w:r>
      <w:r>
        <w:fldChar w:fldCharType="begin"/>
      </w:r>
      <w:r>
        <w:instrText xml:space="preserve"> HYPERLINK "https://pt.wikipedia.org/wiki/GNU_General_Public_License"</w:instrText>
      </w:r>
      <w:r>
        <w:fldChar w:fldCharType="separate"/>
      </w:r>
      <w:r>
        <w:rPr>
          <w:rStyle w:val="17"/>
          <w:color w:val="auto"/>
          <w:u w:val="none"/>
        </w:rPr>
        <w:t>GPL</w:t>
      </w:r>
      <w:r>
        <w:fldChar w:fldCharType="end"/>
      </w:r>
      <w:r>
        <w:t xml:space="preserve"> (</w:t>
      </w:r>
      <w:r>
        <w:rPr>
          <w:i/>
        </w:rPr>
        <w:t>General Public License</w:t>
      </w:r>
      <w:r>
        <w:t>, Licença Pública Geral). Suporta várias linguagens de programação rodando sob o sistema</w:t>
      </w:r>
      <w:r>
        <w:rPr>
          <w:rStyle w:val="53"/>
        </w:rPr>
        <w:t> </w:t>
      </w:r>
      <w:r>
        <w:fldChar w:fldCharType="begin"/>
      </w:r>
      <w:r>
        <w:instrText xml:space="preserve"> HYPERLINK "https://pt.wikipedia.org/wiki/Microsoft_Windows"</w:instrText>
      </w:r>
      <w:r>
        <w:fldChar w:fldCharType="separate"/>
      </w:r>
      <w:r>
        <w:rPr>
          <w:rStyle w:val="17"/>
          <w:color w:val="auto"/>
          <w:u w:val="none"/>
        </w:rPr>
        <w:t>Microsoft Windows</w:t>
      </w:r>
      <w:r>
        <w:fldChar w:fldCharType="end"/>
      </w:r>
      <w:r>
        <w:rPr>
          <w:rStyle w:val="53"/>
        </w:rPr>
        <w:t> </w:t>
      </w:r>
      <w:r>
        <w:t>(possível utilização no Linux via</w:t>
      </w:r>
      <w:r>
        <w:rPr>
          <w:rStyle w:val="53"/>
        </w:rPr>
        <w:t> </w:t>
      </w:r>
      <w:r>
        <w:fldChar w:fldCharType="begin"/>
      </w:r>
      <w:r>
        <w:instrText xml:space="preserve"> HYPERLINK "https://pt.wikipedia.org/wiki/Wine"</w:instrText>
      </w:r>
      <w:r>
        <w:fldChar w:fldCharType="separate"/>
      </w:r>
      <w:r>
        <w:rPr>
          <w:rStyle w:val="17"/>
          <w:color w:val="auto"/>
          <w:u w:val="none"/>
        </w:rPr>
        <w:t>Wine</w:t>
      </w:r>
      <w:r>
        <w:fldChar w:fldCharType="end"/>
      </w:r>
      <w:r>
        <w:t>).</w:t>
      </w:r>
    </w:p>
    <w:p>
      <w:pPr>
        <w:spacing w:line="360" w:lineRule="auto"/>
        <w:rPr>
          <w:lang w:val="pt-BR"/>
        </w:rPr>
      </w:pPr>
    </w:p>
    <w:p>
      <w:pPr>
        <w:spacing w:line="360" w:lineRule="auto"/>
        <w:rPr>
          <w:lang w:val="pt-BR"/>
        </w:rPr>
      </w:pPr>
    </w:p>
    <w:p>
      <w:pPr>
        <w:pStyle w:val="11"/>
        <w:spacing w:line="360" w:lineRule="auto"/>
      </w:pPr>
      <w:r>
        <w:t>Figure 3 Notepad++</w:t>
      </w:r>
      <w:r>
        <w:br w:type="textWrapping"/>
      </w:r>
      <w:r>
        <w:drawing>
          <wp:inline distT="0" distB="0" distL="114300" distR="114300">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7"/>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type="textWrapping"/>
      </w:r>
      <w:r>
        <w:rPr>
          <w:lang w:val="pt-BR"/>
        </w:rPr>
        <w:t>Fonte (https://upload.wikimedia.org/wikipedia/commons/0/0f/Notepad%2B%2B_Logo.png)</w:t>
      </w:r>
    </w:p>
    <w:p>
      <w:pPr>
        <w:pStyle w:val="3"/>
        <w:tabs>
          <w:tab w:val="clear" w:pos="0"/>
        </w:tabs>
      </w:pPr>
    </w:p>
    <w:p>
      <w:pPr>
        <w:pStyle w:val="3"/>
        <w:tabs>
          <w:tab w:val="clear" w:pos="0"/>
        </w:tabs>
      </w:pPr>
      <w:r>
        <w:t>O Notepad++ é distribuído como um</w:t>
      </w:r>
      <w:r>
        <w:rPr>
          <w:rStyle w:val="53"/>
        </w:rPr>
        <w:t> </w:t>
      </w:r>
      <w:r>
        <w:fldChar w:fldCharType="begin"/>
      </w:r>
      <w:r>
        <w:instrText xml:space="preserve"> HYPERLINK "https://pt.wikipedia.org/wiki/Software_livre"</w:instrText>
      </w:r>
      <w:r>
        <w:fldChar w:fldCharType="separate"/>
      </w:r>
      <w:r>
        <w:rPr>
          <w:rStyle w:val="17"/>
          <w:color w:val="auto"/>
          <w:u w:val="none"/>
        </w:rPr>
        <w:t>Software livre</w:t>
      </w:r>
      <w:r>
        <w:fldChar w:fldCharType="end"/>
      </w:r>
      <w:r>
        <w:t>. O projeto foi hospedado no</w:t>
      </w:r>
      <w:r>
        <w:rPr>
          <w:rStyle w:val="53"/>
        </w:rPr>
        <w:t> </w:t>
      </w:r>
      <w:r>
        <w:fldChar w:fldCharType="begin"/>
      </w:r>
      <w:r>
        <w:instrText xml:space="preserve"> HYPERLINK "https://pt.wikipedia.org/wiki/SourceForge.net"</w:instrText>
      </w:r>
      <w:r>
        <w:fldChar w:fldCharType="separate"/>
      </w:r>
      <w:r>
        <w:rPr>
          <w:rStyle w:val="17"/>
          <w:color w:val="auto"/>
          <w:u w:val="none"/>
        </w:rPr>
        <w:t>SourceForge.net</w:t>
      </w:r>
      <w:r>
        <w:fldChar w:fldCharType="end"/>
      </w:r>
      <w:r>
        <w:t>, onde foi baixado mais de milhões de vezes</w:t>
      </w:r>
      <w:r>
        <w:rPr>
          <w:rStyle w:val="53"/>
        </w:rPr>
        <w:t> </w:t>
      </w:r>
      <w:r>
        <w:t>e ganhou duas vezes o prêmio "SourceForge Community Choice Award" por melhor ferramenta de desenvolvimento.</w:t>
      </w:r>
      <w:r>
        <w:rPr>
          <w:rStyle w:val="53"/>
        </w:rPr>
        <w:t> </w:t>
      </w:r>
      <w:r>
        <w:t>O projeto foi hospedado no</w:t>
      </w:r>
      <w:r>
        <w:rPr>
          <w:rStyle w:val="53"/>
        </w:rPr>
        <w:t> </w:t>
      </w:r>
      <w:r>
        <w:fldChar w:fldCharType="begin"/>
      </w:r>
      <w:r>
        <w:instrText xml:space="preserve"> HYPERLINK "https://pt.wikipedia.org/w/index.php?title=TuxFamily&amp;action=edit&amp;redlink=1"</w:instrText>
      </w:r>
      <w:r>
        <w:fldChar w:fldCharType="separate"/>
      </w:r>
      <w:r>
        <w:rPr>
          <w:rStyle w:val="17"/>
          <w:color w:val="auto"/>
          <w:u w:val="none"/>
        </w:rPr>
        <w:t>TuxFamily</w:t>
      </w:r>
      <w:r>
        <w:fldChar w:fldCharType="end"/>
      </w:r>
      <w:r>
        <w:rPr>
          <w:rStyle w:val="53"/>
        </w:rPr>
        <w:t> </w:t>
      </w:r>
      <w:r>
        <w:t>desde 2010 até 2015 depois foi movido para o</w:t>
      </w:r>
      <w:r>
        <w:rPr>
          <w:rStyle w:val="53"/>
        </w:rPr>
        <w:t> </w:t>
      </w:r>
      <w:r>
        <w:fldChar w:fldCharType="begin"/>
      </w:r>
      <w:r>
        <w:instrText xml:space="preserve"> HYPERLINK "https://pt.wikipedia.org/wiki/GitHub"</w:instrText>
      </w:r>
      <w:r>
        <w:fldChar w:fldCharType="separate"/>
      </w:r>
      <w:r>
        <w:rPr>
          <w:rStyle w:val="17"/>
          <w:color w:val="auto"/>
          <w:u w:val="none"/>
        </w:rPr>
        <w:t>GitHub</w:t>
      </w:r>
      <w:r>
        <w:fldChar w:fldCharType="end"/>
      </w:r>
      <w:r>
        <w:t>. Ele é baseado no</w:t>
      </w:r>
      <w:r>
        <w:rPr>
          <w:rStyle w:val="53"/>
        </w:rPr>
        <w:t> </w:t>
      </w:r>
      <w:r>
        <w:fldChar w:fldCharType="begin"/>
      </w:r>
      <w:r>
        <w:instrText xml:space="preserve"> HYPERLINK "https://pt.wikipedia.org/w/index.php?title=Scintilla&amp;action=edit&amp;redlink=1"</w:instrText>
      </w:r>
      <w:r>
        <w:fldChar w:fldCharType="separate"/>
      </w:r>
      <w:r>
        <w:rPr>
          <w:rStyle w:val="17"/>
          <w:color w:val="auto"/>
          <w:u w:val="none"/>
        </w:rPr>
        <w:t>Scintilla</w:t>
      </w:r>
      <w:r>
        <w:fldChar w:fldCharType="end"/>
      </w:r>
      <w:r>
        <w:t>, é escrito em</w:t>
      </w:r>
      <w:r>
        <w:rPr>
          <w:rStyle w:val="53"/>
        </w:rPr>
        <w:t> </w:t>
      </w:r>
      <w:r>
        <w:fldChar w:fldCharType="begin"/>
      </w:r>
      <w:r>
        <w:instrText xml:space="preserve"> HYPERLINK "https://pt.wikipedia.org/wiki/C%2B%2B"</w:instrText>
      </w:r>
      <w:r>
        <w:fldChar w:fldCharType="separate"/>
      </w:r>
      <w:r>
        <w:rPr>
          <w:rStyle w:val="17"/>
          <w:color w:val="auto"/>
          <w:u w:val="none"/>
        </w:rPr>
        <w:t>C++</w:t>
      </w:r>
      <w:r>
        <w:fldChar w:fldCharType="end"/>
      </w:r>
      <w:r>
        <w:rPr>
          <w:rStyle w:val="53"/>
        </w:rPr>
        <w:t> </w:t>
      </w:r>
      <w:r>
        <w:t>utilizando a</w:t>
      </w:r>
      <w:r>
        <w:rPr>
          <w:rStyle w:val="53"/>
        </w:rPr>
        <w:t xml:space="preserve">  </w:t>
      </w:r>
      <w:r>
        <w:fldChar w:fldCharType="begin"/>
      </w:r>
      <w:r>
        <w:instrText xml:space="preserve"> HYPERLINK "https://pt.wikipedia.org/wiki/API"</w:instrText>
      </w:r>
      <w:r>
        <w:fldChar w:fldCharType="separate"/>
      </w:r>
      <w:r>
        <w:rPr>
          <w:rStyle w:val="17"/>
          <w:color w:val="auto"/>
          <w:u w:val="none"/>
        </w:rPr>
        <w:t>API</w:t>
      </w:r>
      <w:r>
        <w:fldChar w:fldCharType="end"/>
      </w:r>
      <w:r>
        <w:t xml:space="preserve"> (</w:t>
      </w:r>
      <w:r>
        <w:rPr>
          <w:i/>
          <w:iCs w:val="0"/>
          <w:color w:val="222222"/>
          <w:shd w:val="clear" w:color="auto" w:fill="FFFFFF"/>
        </w:rPr>
        <w:t>Application Programming Interface</w:t>
      </w:r>
      <w:r>
        <w:rPr>
          <w:color w:val="222222"/>
          <w:shd w:val="clear" w:color="auto" w:fill="FFFFFF"/>
        </w:rPr>
        <w:t xml:space="preserve">, Interface de Programação de Aplicativos) </w:t>
      </w:r>
      <w:r>
        <w:rPr>
          <w:rStyle w:val="53"/>
        </w:rPr>
        <w:t> </w:t>
      </w:r>
      <w:r>
        <w:fldChar w:fldCharType="begin"/>
      </w:r>
      <w:r>
        <w:instrText xml:space="preserve"> HYPERLINK "https://pt.wikipedia.org/wiki/Win32"</w:instrText>
      </w:r>
      <w:r>
        <w:fldChar w:fldCharType="separate"/>
      </w:r>
      <w:r>
        <w:rPr>
          <w:rStyle w:val="17"/>
          <w:color w:val="auto"/>
          <w:u w:val="none"/>
        </w:rPr>
        <w:t>Win32</w:t>
      </w:r>
      <w:r>
        <w:fldChar w:fldCharType="end"/>
      </w:r>
      <w:r>
        <w:rPr>
          <w:rStyle w:val="53"/>
        </w:rPr>
        <w:t> </w:t>
      </w:r>
      <w:r>
        <w:t>e usa a</w:t>
      </w:r>
      <w:r>
        <w:rPr>
          <w:rStyle w:val="53"/>
        </w:rPr>
        <w:t> </w:t>
      </w:r>
      <w:r>
        <w:fldChar w:fldCharType="begin"/>
      </w:r>
      <w:r>
        <w:instrText xml:space="preserve"> HYPERLINK "https://pt.wikipedia.org/wiki/Standard_Template_Library"</w:instrText>
      </w:r>
      <w:r>
        <w:fldChar w:fldCharType="separate"/>
      </w:r>
      <w:r>
        <w:rPr>
          <w:rStyle w:val="17"/>
          <w:color w:val="auto"/>
          <w:u w:val="none"/>
        </w:rPr>
        <w:t>STL</w:t>
      </w:r>
      <w:r>
        <w:fldChar w:fldCharType="end"/>
      </w:r>
      <w:r>
        <w:t xml:space="preserve"> (Standard Template Library, Biblioteca Padrão de Gabaritos</w:t>
      </w:r>
      <w:r>
        <w:rPr>
          <w:color w:val="545454"/>
          <w:shd w:val="clear" w:color="auto" w:fill="FFFFFF"/>
        </w:rPr>
        <w:t>)</w:t>
      </w:r>
      <w:r>
        <w:t>. O objetivo do Notepad++ é oferecer um esguio e eficiente binário com uma</w:t>
      </w:r>
      <w:r>
        <w:rPr>
          <w:rStyle w:val="53"/>
        </w:rPr>
        <w:t> </w:t>
      </w:r>
      <w:r>
        <w:fldChar w:fldCharType="begin"/>
      </w:r>
      <w:r>
        <w:instrText xml:space="preserve"> HYPERLINK "https://pt.wikipedia.org/wiki/Interface_gráfica_do_utilizador"</w:instrText>
      </w:r>
      <w:r>
        <w:fldChar w:fldCharType="separate"/>
      </w:r>
      <w:r>
        <w:rPr>
          <w:rStyle w:val="17"/>
          <w:color w:val="auto"/>
          <w:u w:val="none"/>
        </w:rPr>
        <w:t>interface gráfica</w:t>
      </w:r>
      <w:r>
        <w:fldChar w:fldCharType="end"/>
      </w:r>
      <w:r>
        <w:rPr>
          <w:rStyle w:val="53"/>
        </w:rPr>
        <w:t> </w:t>
      </w:r>
      <w:r>
        <w:t>totalmente modificável.</w:t>
      </w:r>
    </w:p>
    <w:p/>
    <w:p>
      <w:pPr>
        <w:pStyle w:val="3"/>
        <w:tabs>
          <w:tab w:val="clear" w:pos="0"/>
        </w:tabs>
      </w:pPr>
      <w:r>
        <w:rPr>
          <w:shd w:val="clear" w:color="auto" w:fill="FFFFFF"/>
        </w:rPr>
        <w:t xml:space="preserve">Através do Notepad++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opção para definir qual programa você deseja executar (como outro navegador, ou, talvez, um compilador, no caso de linguagens de programação).</w:t>
      </w:r>
    </w:p>
    <w:p>
      <w:pPr>
        <w:pStyle w:val="2"/>
        <w:numPr>
          <w:ilvl w:val="1"/>
          <w:numId w:val="3"/>
        </w:numPr>
        <w:spacing w:line="360" w:lineRule="auto"/>
        <w:ind w:hanging="1430"/>
        <w:rPr>
          <w:sz w:val="24"/>
          <w:szCs w:val="28"/>
        </w:rPr>
      </w:pPr>
      <w:r>
        <w:rPr>
          <w:sz w:val="24"/>
          <w:szCs w:val="28"/>
          <w:lang w:val="pt-BR"/>
        </w:rPr>
        <w:t>BANCO DE DADOS</w:t>
      </w:r>
    </w:p>
    <w:p>
      <w:pPr>
        <w:pStyle w:val="3"/>
        <w:tabs>
          <w:tab w:val="clear" w:pos="0"/>
        </w:tabs>
      </w:pPr>
    </w:p>
    <w:p>
      <w:pPr>
        <w:pStyle w:val="3"/>
        <w:tabs>
          <w:tab w:val="clear" w:pos="0"/>
        </w:tabs>
      </w:pPr>
      <w:r>
        <w:t xml:space="preserve">Bancos de dados ou bases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Pr>
          <w:i/>
        </w:rPr>
        <w:t>software.</w:t>
      </w:r>
      <w:r>
        <w:t xml:space="preserve"> </w:t>
      </w:r>
    </w:p>
    <w:p>
      <w:pPr>
        <w:pStyle w:val="3"/>
        <w:tabs>
          <w:tab w:val="clear" w:pos="0"/>
        </w:tabs>
      </w:pPr>
      <w:r>
        <w:t>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(História de banco de dados e a necessidade de armazenamento por Anne Ingrid, Eudes Barbosa, Gregory Laborde).</w:t>
      </w:r>
    </w:p>
    <w:p>
      <w:pPr>
        <w:pStyle w:val="3"/>
        <w:tabs>
          <w:tab w:val="clear" w:pos="0"/>
        </w:tabs>
      </w:pPr>
      <w:r>
        <w:t xml:space="preserve">No final de 1960 início da década de 1970 Surgiram os discos rígidos e suas facilidades. Os dados não necessitam de processamento “sequencial”. Surgiram bancos de dados em rede e hierárquico cujos dados eram organizados em lista e arvores.na década de 1980 surgiram os projetos </w:t>
      </w:r>
      <w:r>
        <w:rPr>
          <w:i/>
        </w:rPr>
        <w:t xml:space="preserve">System R </w:t>
      </w:r>
      <w:r>
        <w:t>(Sistema R) e SQL/DS, banco dedados relacional. Nas mesmas décadas de 80 surgiram outros bancos de dados, a Oracle apresentou o Oracle 2 e a IBM o SQL/DS (que se tornou DB2), ambos sistemas comerciais de bancos de dados. Na sequência vieram SQL Server, MySQL, DBase III, Paradox, etc. (Dicas de programação, 1 de abril 2017).</w:t>
      </w:r>
    </w:p>
    <w:p>
      <w:pPr>
        <w:pStyle w:val="3"/>
        <w:tabs>
          <w:tab w:val="clear" w:pos="0"/>
        </w:tabs>
      </w:pPr>
      <w:r>
        <w:t xml:space="preserve">Atualmente existem vários modelos de bancos de dados tais como orientado a objetos, orientado a documentos e o banco de dados relacional, o mais comum.  Cabe sempre ao programador de escolher qual tipo de base de dados que atenderia a suas necessidades. </w:t>
      </w:r>
    </w:p>
    <w:p>
      <w:pPr>
        <w:pStyle w:val="2"/>
        <w:numPr>
          <w:ilvl w:val="1"/>
          <w:numId w:val="3"/>
        </w:numPr>
        <w:spacing w:line="360" w:lineRule="auto"/>
        <w:ind w:hanging="1430"/>
      </w:pPr>
      <w:r>
        <w:rPr>
          <w:sz w:val="24"/>
          <w:szCs w:val="28"/>
          <w:lang w:val="pt-BR"/>
        </w:rPr>
        <w:t>UML</w:t>
      </w:r>
    </w:p>
    <w:p>
      <w:pPr>
        <w:pStyle w:val="3"/>
        <w:tabs>
          <w:tab w:val="clear" w:pos="0"/>
        </w:tabs>
      </w:pPr>
      <w:r>
        <w:t xml:space="preserve">De acordo com a imagem a seguir (Figura 4)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p>
    <w:p>
      <w:pPr>
        <w:pStyle w:val="3"/>
        <w:tabs>
          <w:tab w:val="clear" w:pos="0"/>
        </w:tabs>
      </w:pPr>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p>
    <w:p>
      <w:pPr>
        <w:pStyle w:val="11"/>
        <w:spacing w:line="360" w:lineRule="auto"/>
        <w:rPr>
          <w:lang w:val="zh-CN" w:eastAsia="zh-CN"/>
        </w:rPr>
      </w:pPr>
      <w:r>
        <w:t xml:space="preserve">        </w:t>
      </w:r>
      <w:r>
        <w:rPr>
          <w:rFonts w:ascii="Arial" w:hAnsi="Arial" w:cs="Arial"/>
        </w:rPr>
        <w:t>Figure 4 UML</w:t>
      </w:r>
      <w:r>
        <w:rPr>
          <w:rFonts w:ascii="Arial" w:hAnsi="Arial" w:cs="Arial"/>
        </w:rPr>
        <w:br w:type="textWrapping"/>
      </w:r>
      <w:r>
        <w:rPr>
          <w:lang w:val="pt-BR"/>
        </w:rPr>
        <w:t xml:space="preserve"> </w:t>
      </w:r>
      <w:r>
        <w:rPr>
          <w:lang w:val="zh-CN" w:eastAsia="zh-CN"/>
        </w:rPr>
        <w:drawing>
          <wp:inline distT="0" distB="0" distL="114300" distR="114300">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8"/>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pPr>
        <w:spacing w:line="360" w:lineRule="auto"/>
        <w:rPr>
          <w:lang w:val="zh-CN" w:eastAsia="zh-CN"/>
        </w:rPr>
      </w:pPr>
    </w:p>
    <w:p>
      <w:pPr>
        <w:pStyle w:val="3"/>
        <w:tabs>
          <w:tab w:val="clear" w:pos="0"/>
        </w:tabs>
      </w:pPr>
      <w:r>
        <w:t>A UML foi inventada em 1994 por dois pesquisadores, analistas de projetos de sistemas orientado a objetos, respeitados na área de desenvolvimento de software. O objectivo dos dois investigadores era unificar dois métodos foram desenvolvidos: o método Booch, que descrevem um conjunto de objectos e as suas relações e da OMT (</w:t>
      </w:r>
      <w:r>
        <w:rPr>
          <w:i/>
        </w:rPr>
        <w:t xml:space="preserve">Object Modelling Tool </w:t>
      </w:r>
      <w:r>
        <w:t xml:space="preserve">– ferrameta de modelagem de objeto) de Rumbaugh, objeto orientado, combinando notações de modelação orientada ao objecto, dados, componentes e fluxos de trabalho. 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informação para construir (BlogSpot, 19 janeiro de 2012).</w:t>
      </w:r>
    </w:p>
    <w:p>
      <w:pPr>
        <w:pStyle w:val="3"/>
        <w:tabs>
          <w:tab w:val="clear" w:pos="0"/>
        </w:tabs>
      </w:pPr>
      <w:r>
        <w:t>A primeira versão da UML foi a 0.8  que surgiu em outubro de 1995. Em junho de 1996, após uma solicitação de proposta realizado pela OMG, as versão 0.9 e 1.0 da UML foram lançadas pelos pesquisadores. Em janeiro de 1997, novas contribuições lançaram o UML 1.1.</w:t>
      </w:r>
    </w:p>
    <w:p>
      <w:pPr>
        <w:pStyle w:val="3"/>
        <w:tabs>
          <w:tab w:val="clear" w:pos="0"/>
        </w:tabs>
      </w:pPr>
      <w:r>
        <w:t xml:space="preserve">A partir da versão 1.1, a comunidade de desenvolvimento de software começa a fazer uma aderência maciça ao UML. Em novembro de 1997, o UML foi adotado como norma pela OMG, que estabelecu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Em março de 2011 publicou-se a versão 2.4 e em agosto de 2011 saiu uma versão corrigida, a 2.4.1. Em junho de 2015 foi publicada a versão 2.5, que é a versão mais atual da norma até a data da elaboração deste documento [OMG 2015] (Ricardo R. Gudwin). </w:t>
      </w:r>
    </w:p>
    <w:p>
      <w:pPr>
        <w:spacing w:line="360" w:lineRule="auto"/>
        <w:rPr>
          <w:lang w:val="pt-BR"/>
        </w:rPr>
      </w:pPr>
    </w:p>
    <w:p>
      <w:pPr>
        <w:numPr>
          <w:ilvl w:val="1"/>
          <w:numId w:val="3"/>
        </w:numPr>
        <w:tabs>
          <w:tab w:val="left" w:pos="0"/>
        </w:tabs>
        <w:spacing w:line="360" w:lineRule="auto"/>
        <w:ind w:left="310" w:hanging="310"/>
      </w:pPr>
      <w:r>
        <w:rPr>
          <w:rFonts w:ascii="Arial" w:hAnsi="Arial" w:cs="Arial"/>
          <w:b/>
          <w:lang w:val="pt-BR"/>
        </w:rPr>
        <w:t>DIGRAMA DE CASO DE USO</w:t>
      </w:r>
    </w:p>
    <w:p>
      <w:pPr>
        <w:spacing w:line="360" w:lineRule="auto"/>
        <w:ind w:left="1430"/>
        <w:rPr>
          <w:rFonts w:ascii="Arial" w:hAnsi="Arial" w:cs="Arial"/>
          <w:b/>
          <w:lang w:val="pt-BR"/>
        </w:rPr>
      </w:pPr>
    </w:p>
    <w:p>
      <w:pPr>
        <w:pStyle w:val="3"/>
        <w:tabs>
          <w:tab w:val="clear" w:pos="0"/>
        </w:tabs>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2, é um conjunto de elementos de modelo, sendo os autores, o caso de uso e a relação entre os autores. </w:t>
      </w:r>
    </w:p>
    <w:p>
      <w:pPr>
        <w:pStyle w:val="3"/>
        <w:tabs>
          <w:tab w:val="clear" w:pos="0"/>
        </w:tabs>
      </w:pPr>
      <w:r>
        <w:t>O ator reprepresenta uma função que uma pessoa ou um sistema externo executa ao interagir com o sistema.</w:t>
      </w:r>
    </w:p>
    <w:p>
      <w:pPr>
        <w:pStyle w:val="3"/>
        <w:tabs>
          <w:tab w:val="clear" w:pos="0"/>
        </w:tabs>
      </w:pPr>
      <w:r>
        <w:t>O caso de uso nada mais uma sequência de ações executadas pelo sistema que geram resultado para um determinado autor. Os autores se cominicam entre si, as assiações são usadas para descrever os relacionamentos entre eles e os casos de uso em que eles participam.</w:t>
      </w:r>
    </w:p>
    <w:p>
      <w:pPr>
        <w:spacing w:line="360" w:lineRule="auto"/>
        <w:rPr>
          <w:rFonts w:ascii="Arial" w:hAnsi="Arial" w:cs="Arial"/>
          <w:b/>
          <w:lang w:val="pt-BR"/>
        </w:rPr>
      </w:pPr>
    </w:p>
    <w:p>
      <w:pPr>
        <w:keepNext/>
        <w:spacing w:line="360" w:lineRule="auto"/>
      </w:pPr>
      <w:r>
        <w:rPr>
          <w:rFonts w:cs="Arial"/>
          <w:sz w:val="20"/>
          <w:szCs w:val="20"/>
          <w:lang w:val="en"/>
        </w:rPr>
        <w:drawing>
          <wp:inline distT="0" distB="0" distL="114300" distR="114300">
            <wp:extent cx="3142615" cy="2894330"/>
            <wp:effectExtent l="28575" t="28575" r="29210" b="2984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9"/>
                    <a:stretch>
                      <a:fillRect/>
                    </a:stretch>
                  </pic:blipFill>
                  <pic:spPr>
                    <a:xfrm>
                      <a:off x="0" y="0"/>
                      <a:ext cx="3142615" cy="28943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pPr>
        <w:pStyle w:val="11"/>
        <w:spacing w:line="360" w:lineRule="auto"/>
      </w:pPr>
      <w:r>
        <w:t>Figure 5 Diagrama de Caso Uso</w:t>
      </w:r>
    </w:p>
    <w:p>
      <w:pPr>
        <w:pStyle w:val="3"/>
        <w:tabs>
          <w:tab w:val="clear" w:pos="0"/>
        </w:tabs>
      </w:pPr>
    </w:p>
    <w:p>
      <w:pPr>
        <w:pStyle w:val="3"/>
        <w:numPr>
          <w:ilvl w:val="1"/>
          <w:numId w:val="3"/>
        </w:numPr>
        <w:ind w:hanging="1430"/>
        <w:rPr>
          <w:szCs w:val="24"/>
        </w:rPr>
      </w:pPr>
      <w:r>
        <w:rPr>
          <w:b/>
          <w:szCs w:val="24"/>
        </w:rPr>
        <w:t>MODELO ENTIDADE RELACIOMENTO</w:t>
      </w:r>
    </w:p>
    <w:p>
      <w:pPr>
        <w:spacing w:line="360" w:lineRule="auto"/>
        <w:rPr>
          <w:b/>
          <w:sz w:val="28"/>
          <w:lang w:val="pt-BR"/>
        </w:rPr>
      </w:pPr>
    </w:p>
    <w:p>
      <w:pPr>
        <w:pStyle w:val="3"/>
        <w:tabs>
          <w:tab w:val="clear" w:pos="0"/>
        </w:tabs>
      </w:pPr>
      <w:r>
        <w:t xml:space="preserve">Na engenharia de </w:t>
      </w:r>
      <w:r>
        <w:rPr>
          <w:i/>
        </w:rPr>
        <w:t>software</w:t>
      </w:r>
      <w:r>
        <w:t xml:space="preserve"> usa-se, para descrever os objetos ou entidades envolvidas em um domínio de negócio (universo), com suas propriedades e a maneira cuja elas se relacionam entre si, o Modelo de Entidades e Relacionamentos (MER). O MER nada mais é um paradigma conceitual que representa a estrutura que a base de dados do sistema possuirá.</w:t>
      </w:r>
    </w:p>
    <w:p>
      <w:pPr>
        <w:pStyle w:val="3"/>
        <w:tabs>
          <w:tab w:val="clear" w:pos="0"/>
        </w:tabs>
      </w:pPr>
      <w:r>
        <w:t>Para entender melhor como funciona este paradigma é importante saber o que é uma entidade assim como suas propriedades (atributos) e relacionamento entre as mesmas.</w:t>
      </w:r>
    </w:p>
    <w:p>
      <w:pPr>
        <w:spacing w:line="360" w:lineRule="auto"/>
        <w:rPr>
          <w:lang w:val="pt-BR"/>
        </w:rPr>
      </w:pPr>
    </w:p>
    <w:p>
      <w:pPr>
        <w:numPr>
          <w:ilvl w:val="1"/>
          <w:numId w:val="3"/>
        </w:numPr>
        <w:spacing w:line="360" w:lineRule="auto"/>
        <w:ind w:hanging="1430"/>
      </w:pPr>
      <w:r>
        <w:rPr>
          <w:rFonts w:ascii="Arial" w:hAnsi="Arial" w:cs="Arial"/>
          <w:b/>
          <w:lang w:val="pt-BR"/>
        </w:rPr>
        <w:t>ENTIDADES</w:t>
      </w:r>
    </w:p>
    <w:p>
      <w:pPr>
        <w:spacing w:line="360" w:lineRule="auto"/>
        <w:ind w:left="1429"/>
        <w:rPr>
          <w:rFonts w:ascii="Arial" w:hAnsi="Arial" w:cs="Arial"/>
          <w:b/>
          <w:sz w:val="28"/>
          <w:szCs w:val="28"/>
          <w:lang w:val="pt-BR"/>
        </w:rPr>
      </w:pPr>
    </w:p>
    <w:p>
      <w:pPr>
        <w:pStyle w:val="3"/>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pPr>
        <w:spacing w:line="360" w:lineRule="auto"/>
        <w:rPr>
          <w:lang w:val="pt-BR"/>
        </w:rPr>
      </w:pPr>
    </w:p>
    <w:p>
      <w:pPr>
        <w:numPr>
          <w:ilvl w:val="1"/>
          <w:numId w:val="3"/>
        </w:numPr>
        <w:spacing w:line="360" w:lineRule="auto"/>
        <w:ind w:hanging="1430"/>
      </w:pPr>
      <w:r>
        <w:rPr>
          <w:rFonts w:ascii="Arial" w:hAnsi="Arial" w:eastAsia="Arial" w:cs="Arial"/>
          <w:b/>
          <w:sz w:val="28"/>
          <w:szCs w:val="28"/>
          <w:lang w:val="pt-BR"/>
        </w:rPr>
        <w:t xml:space="preserve"> </w:t>
      </w:r>
      <w:r>
        <w:rPr>
          <w:rFonts w:ascii="Arial" w:hAnsi="Arial" w:cs="Arial"/>
          <w:b/>
          <w:lang w:val="pt-BR"/>
        </w:rPr>
        <w:t>RELACIOMENTO</w:t>
      </w:r>
    </w:p>
    <w:p>
      <w:pPr>
        <w:pStyle w:val="3"/>
        <w:tabs>
          <w:tab w:val="clear" w:pos="0"/>
        </w:tabs>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pPr>
        <w:pStyle w:val="3"/>
        <w:tabs>
          <w:tab w:val="clear" w:pos="0"/>
        </w:tabs>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pPr>
        <w:pStyle w:val="3"/>
        <w:tabs>
          <w:tab w:val="clear" w:pos="0"/>
        </w:tabs>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pPr>
        <w:pStyle w:val="3"/>
        <w:tabs>
          <w:tab w:val="clear" w:pos="0"/>
        </w:tabs>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pPr>
        <w:pStyle w:val="2"/>
        <w:numPr>
          <w:ilvl w:val="1"/>
          <w:numId w:val="3"/>
        </w:numPr>
        <w:spacing w:line="360" w:lineRule="auto"/>
        <w:ind w:hanging="1430"/>
      </w:pPr>
      <w:r>
        <w:rPr>
          <w:sz w:val="24"/>
          <w:szCs w:val="28"/>
          <w:lang w:val="pt-BR"/>
        </w:rPr>
        <w:t>SQL</w:t>
      </w:r>
    </w:p>
    <w:p>
      <w:pPr>
        <w:pStyle w:val="3"/>
        <w:tabs>
          <w:tab w:val="clear" w:pos="0"/>
        </w:tabs>
      </w:pPr>
    </w:p>
    <w:p>
      <w:pPr>
        <w:pStyle w:val="3"/>
        <w:tabs>
          <w:tab w:val="clear" w:pos="0"/>
        </w:tabs>
      </w:pPr>
      <w:r>
        <w:t>O SQL (</w:t>
      </w:r>
      <w:r>
        <w:rPr>
          <w:i/>
        </w:rPr>
        <w:t xml:space="preserve">Structured Query Language,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pPr>
        <w:pStyle w:val="3"/>
        <w:tabs>
          <w:tab w:val="clear" w:pos="0"/>
        </w:tabs>
      </w:pPr>
      <w:r>
        <w:t>O SQL foi criado na década de 70 pela IBM com base em conceitos de álgebra. E tornou-se a linguagem padrão universal para a manipulação de bancos de dados que podem ser relacionados por meio dos SGBD (</w:t>
      </w:r>
      <w:r>
        <w:rPr>
          <w:rStyle w:val="104"/>
          <w:bCs/>
          <w:i/>
        </w:rPr>
        <w:t>Data Base Management System</w:t>
      </w:r>
      <w:r>
        <w:rPr>
          <w:b/>
        </w:rPr>
        <w:t xml:space="preserve"> - </w:t>
      </w:r>
      <w:r>
        <w:t>Sistema de Gerenciamento de Bancos de Dados Relacionais).</w:t>
      </w:r>
    </w:p>
    <w:p>
      <w:pPr>
        <w:pStyle w:val="3"/>
        <w:tabs>
          <w:tab w:val="clear" w:pos="0"/>
        </w:tabs>
      </w:pPr>
      <w:r>
        <w:t>A IBM apresentou em 1974 um protótipo de base de dados relacional (System/R). O projecto terminaria em 1979, tendo o seu sucesso conduzido a resultados significativos. Estava desenvolvida uma linguagem para interrogação a múltiplas tabelas do System/R com suporte para múltiplos utilizadores. Foi designada Structured English Query Language (SEQUEL). Viria a e evoluir para a designação atual.</w:t>
      </w:r>
    </w:p>
    <w:p>
      <w:pPr>
        <w:pStyle w:val="3"/>
        <w:tabs>
          <w:tab w:val="clear" w:pos="0"/>
        </w:tabs>
      </w:pPr>
      <w:r>
        <w:t>A Oracle Corporation (inicialmente RelationalSoftware, Inc.) viria a desenvolver em 1979 a 1ª versão comercial do SQL.</w:t>
      </w:r>
    </w:p>
    <w:p>
      <w:pPr>
        <w:pStyle w:val="3"/>
        <w:tabs>
          <w:tab w:val="clear" w:pos="0"/>
        </w:tabs>
      </w:pPr>
      <w:r>
        <w:t>A partir de então o sucesso do SQL conduziu ao aparecimento de SQL/Data System (SQL/DS) posteriormente Database 2 (DB2). O empenhamento da própria IBM determinou efectivamente a consolidação do SQL.</w:t>
      </w:r>
    </w:p>
    <w:p>
      <w:pPr>
        <w:pStyle w:val="3"/>
        <w:tabs>
          <w:tab w:val="clear" w:pos="0"/>
        </w:tabs>
      </w:pPr>
      <w:r>
        <w:t>Actualmente existem diversos esforços no sentido da criação de uma definição standard para integrar os múltiplosfabricantes. Todas as grandes marcas mundiais aderiram a este standard, nomeadamente: Microsoft SQL Server, Oracle, Informix, Sybase e obviamente IBM DB2.</w:t>
      </w:r>
    </w:p>
    <w:p>
      <w:pPr>
        <w:pStyle w:val="3"/>
        <w:tabs>
          <w:tab w:val="clear" w:pos="0"/>
        </w:tabs>
      </w:pPr>
      <w:r>
        <w:t>Com o das parcerias a Microsoft lançou a versão 6.0 do SQL Server no ano 1995. E o lançamento foi uma das maiores rescritas da tecnologia SQL Server. A versão 6.0 aumentou o desempenho substancialmente provendo mecanismo interno e administração centralizada. Daí em diante o SQL só evoluir.</w:t>
      </w:r>
    </w:p>
    <w:p>
      <w:pPr>
        <w:pStyle w:val="3"/>
        <w:tabs>
          <w:tab w:val="clear" w:pos="0"/>
        </w:tabs>
      </w:pPr>
      <w:r>
        <w:t>1996 – A Microsoft lançou a versão 6.5 do SQL Server. Essa versão trouxe melhorias significativas para a tecnologia disponibilizando novas funcionalidades.</w:t>
      </w:r>
    </w:p>
    <w:p>
      <w:pPr>
        <w:pStyle w:val="3"/>
        <w:tabs>
          <w:tab w:val="clear" w:pos="0"/>
        </w:tabs>
      </w:pPr>
      <w:r>
        <w:t>1997 – A Microsoft lançou a versão Enterprise do SQL 6.5.</w:t>
      </w:r>
    </w:p>
    <w:p>
      <w:pPr>
        <w:pStyle w:val="3"/>
        <w:tabs>
          <w:tab w:val="clear" w:pos="0"/>
        </w:tabs>
      </w:pPr>
      <w:r>
        <w:t>1998 – A Microsoft lançou a versão 7 do SQL Server o qual foi completamente rescrito.</w:t>
      </w:r>
    </w:p>
    <w:p>
      <w:pPr>
        <w:pStyle w:val="3"/>
        <w:tabs>
          <w:tab w:val="clear" w:pos="0"/>
        </w:tabs>
      </w:pPr>
      <w:r>
        <w:t xml:space="preserve">2000 – A Microsoft lançou o SQL Server 2000, o SQL Server 2000 é o lançamento mais importante até hoje.    </w:t>
      </w:r>
    </w:p>
    <w:p>
      <w:pPr>
        <w:pStyle w:val="2"/>
        <w:numPr>
          <w:ilvl w:val="1"/>
          <w:numId w:val="3"/>
        </w:numPr>
        <w:spacing w:line="360" w:lineRule="auto"/>
        <w:ind w:hanging="1430"/>
      </w:pPr>
      <w:r>
        <w:rPr>
          <w:sz w:val="24"/>
          <w:szCs w:val="28"/>
          <w:lang w:val="pt-BR"/>
        </w:rPr>
        <w:br w:type="page"/>
      </w:r>
      <w:r>
        <w:rPr>
          <w:sz w:val="24"/>
          <w:szCs w:val="28"/>
          <w:lang w:val="pt-BR"/>
        </w:rPr>
        <w:t>MariaDB</w:t>
      </w:r>
    </w:p>
    <w:p>
      <w:pPr>
        <w:pStyle w:val="3"/>
        <w:tabs>
          <w:tab w:val="clear" w:pos="0"/>
        </w:tabs>
      </w:pPr>
    </w:p>
    <w:p>
      <w:pPr>
        <w:pStyle w:val="3"/>
        <w:tabs>
          <w:tab w:val="clear" w:pos="0"/>
        </w:tabs>
      </w:pPr>
      <w:r>
        <w:t>De acordo com a imagem a seguir ( Figura 5) MariaDB é um binary drop em substituição da mesma versão do MySQL (por exemplo MySQL 5.1 -&gt;</w:t>
      </w:r>
      <w:r>
        <w:rPr>
          <w:rStyle w:val="53"/>
        </w:rPr>
        <w:t> </w:t>
      </w:r>
      <w:r>
        <w:fldChar w:fldCharType="begin"/>
      </w:r>
      <w:r>
        <w:instrText xml:space="preserve"> HYPERLINK "https://mariadb.com/kb/en/what-is-mariadb-51/"</w:instrText>
      </w:r>
      <w:r>
        <w:fldChar w:fldCharType="separate"/>
      </w:r>
      <w:r>
        <w:rPr>
          <w:rStyle w:val="17"/>
          <w:color w:val="auto"/>
          <w:u w:val="none"/>
        </w:rPr>
        <w:t>MariaDB 5.1</w:t>
      </w:r>
      <w:r>
        <w:fldChar w:fldCharType="end"/>
      </w:r>
      <w:r>
        <w:t>,</w:t>
      </w:r>
      <w:r>
        <w:rPr>
          <w:rStyle w:val="53"/>
        </w:rPr>
        <w:t> </w:t>
      </w:r>
      <w:r>
        <w:fldChar w:fldCharType="begin"/>
      </w:r>
      <w:r>
        <w:instrText xml:space="preserve"> HYPERLINK "https://mariadb.com/kb/en/what-is-mariadb-52/"</w:instrText>
      </w:r>
      <w:r>
        <w:fldChar w:fldCharType="separate"/>
      </w:r>
      <w:r>
        <w:rPr>
          <w:rStyle w:val="17"/>
          <w:color w:val="auto"/>
          <w:u w:val="none"/>
        </w:rPr>
        <w:t>MariaDB 5.2</w:t>
      </w:r>
      <w:r>
        <w:fldChar w:fldCharType="end"/>
      </w:r>
      <w:r>
        <w:rPr>
          <w:rStyle w:val="53"/>
        </w:rPr>
        <w:t> </w:t>
      </w:r>
      <w:r>
        <w:t>e</w:t>
      </w:r>
      <w:r>
        <w:rPr>
          <w:rStyle w:val="53"/>
        </w:rPr>
        <w:t> </w:t>
      </w:r>
      <w:r>
        <w:fldChar w:fldCharType="begin"/>
      </w:r>
      <w:r>
        <w:instrText xml:space="preserve"> HYPERLINK "https://mariadb.com/kb/en/what-is-mariadb-53/"</w:instrText>
      </w:r>
      <w:r>
        <w:fldChar w:fldCharType="separate"/>
      </w:r>
      <w:r>
        <w:rPr>
          <w:rStyle w:val="17"/>
          <w:color w:val="auto"/>
          <w:u w:val="none"/>
        </w:rPr>
        <w:t>MariaDB 5.3</w:t>
      </w:r>
      <w:r>
        <w:fldChar w:fldCharType="end"/>
      </w:r>
      <w:r>
        <w:rPr>
          <w:rStyle w:val="53"/>
        </w:rPr>
        <w:t> </w:t>
      </w:r>
      <w:r>
        <w:t>são compatíveis. O MySQL 5.5 será compatível com o</w:t>
      </w:r>
      <w:r>
        <w:rPr>
          <w:rStyle w:val="53"/>
        </w:rPr>
        <w:t> </w:t>
      </w:r>
      <w:r>
        <w:fldChar w:fldCharType="begin"/>
      </w:r>
      <w:r>
        <w:instrText xml:space="preserve"> HYPERLINK "https://mariadb.com/kb/en/what-is-mariadb-55/"</w:instrText>
      </w:r>
      <w:r>
        <w:fldChar w:fldCharType="separate"/>
      </w:r>
      <w:r>
        <w:rPr>
          <w:rStyle w:val="17"/>
          <w:color w:val="auto"/>
          <w:u w:val="none"/>
        </w:rPr>
        <w:t>MariaDB 5.5</w:t>
      </w:r>
      <w:r>
        <w:fldChar w:fldCharType="end"/>
      </w:r>
      <w:r>
        <w:t>). O que isto quer dizer é que:</w:t>
      </w:r>
    </w:p>
    <w:p>
      <w:pPr>
        <w:pStyle w:val="3"/>
        <w:tabs>
          <w:tab w:val="clear" w:pos="0"/>
        </w:tabs>
      </w:pPr>
      <w:r>
        <w:rPr>
          <w:rFonts w:eastAsia="Arial"/>
        </w:rPr>
        <w:t xml:space="preserve"> </w:t>
      </w:r>
      <w:r>
        <w:t>- Arquivos de definição de tabelas e dados (.frm) são binariamente compatíveis.</w:t>
      </w:r>
    </w:p>
    <w:p>
      <w:pPr>
        <w:pStyle w:val="3"/>
        <w:tabs>
          <w:tab w:val="clear" w:pos="0"/>
        </w:tabs>
      </w:pPr>
      <w:r>
        <w:t>- Todas as APIs clientes, protocolos e estruturas são identicas.</w:t>
      </w:r>
    </w:p>
    <w:p>
      <w:pPr>
        <w:pStyle w:val="3"/>
        <w:tabs>
          <w:tab w:val="clear" w:pos="0"/>
        </w:tabs>
      </w:pPr>
      <w:r>
        <w:t>- Todos os nomes de arquivo, binários, caminhos, portas, sockets, entre outros deveriam ser os mesmos.</w:t>
      </w:r>
    </w:p>
    <w:p>
      <w:pPr>
        <w:pStyle w:val="3"/>
        <w:tabs>
          <w:tab w:val="clear" w:pos="0"/>
        </w:tabs>
      </w:pPr>
      <w:r>
        <w:t>- Todos os conectores do MySQL (PHP, Perl, Python, Java, .NET, MyODBC, Ruby, o conector MySQL, etc) funcionam inalterados com MariaDB.</w:t>
      </w:r>
    </w:p>
    <w:p>
      <w:pPr>
        <w:spacing w:line="360" w:lineRule="auto"/>
        <w:rPr>
          <w:lang w:val="pt-BR"/>
        </w:rPr>
      </w:pPr>
    </w:p>
    <w:p>
      <w:pPr>
        <w:spacing w:line="360" w:lineRule="auto"/>
        <w:ind w:firstLine="708"/>
      </w:pPr>
      <w:r>
        <w:rPr>
          <w:b/>
          <w:sz w:val="20"/>
          <w:szCs w:val="20"/>
          <w:lang w:val="pt-BR"/>
        </w:rPr>
        <w:t xml:space="preserve">Figure </w:t>
      </w:r>
      <w:r>
        <w:rPr>
          <w:b/>
          <w:sz w:val="20"/>
          <w:szCs w:val="20"/>
        </w:rPr>
        <w:t>6</w:t>
      </w:r>
      <w:r>
        <w:rPr>
          <w:b/>
          <w:sz w:val="20"/>
          <w:szCs w:val="20"/>
          <w:lang w:val="pt-BR"/>
        </w:rPr>
        <w:t xml:space="preserve"> MariaDB</w:t>
      </w:r>
    </w:p>
    <w:p>
      <w:pPr>
        <w:pStyle w:val="2"/>
        <w:tabs>
          <w:tab w:val="clear" w:pos="0"/>
        </w:tabs>
        <w:spacing w:line="360" w:lineRule="auto"/>
        <w:ind w:left="709"/>
        <w:rPr>
          <w:lang w:val="pt-BR"/>
        </w:rPr>
      </w:pPr>
      <w:r>
        <w:drawing>
          <wp:inline distT="0" distB="0" distL="114300" distR="11430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0"/>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pPr>
        <w:pStyle w:val="11"/>
        <w:spacing w:line="360" w:lineRule="auto"/>
        <w:ind w:firstLine="708"/>
      </w:pPr>
      <w:r>
        <w:rPr>
          <w:lang w:val="pt-BR"/>
        </w:rPr>
        <w:t>Fonte (https://mariadb.org/wp-content/uploads/2015/10/mariadb-usa-inc.png).</w:t>
      </w:r>
    </w:p>
    <w:p>
      <w:pPr>
        <w:spacing w:line="360" w:lineRule="auto"/>
        <w:rPr>
          <w:lang w:val="pt-BR"/>
        </w:rPr>
      </w:pPr>
    </w:p>
    <w:p>
      <w:pPr>
        <w:pStyle w:val="3"/>
        <w:tabs>
          <w:tab w:val="clear" w:pos="0"/>
        </w:tabs>
      </w:pPr>
      <w:r>
        <w:rPr>
          <w:lang w:eastAsia="pt-BR"/>
        </w:rPr>
        <w:t xml:space="preserve">MariaDB é um servidor de banco de dados que oferece a funcionalidade de substituição drop-in para o MySQL. MariaDB é construído por alguns dos autores originais do MySQL, com a ajuda da grande comunidade de desenvolvedores de </w:t>
      </w:r>
      <w:r>
        <w:rPr>
          <w:i/>
          <w:lang w:eastAsia="pt-BR"/>
        </w:rPr>
        <w:t>software</w:t>
      </w:r>
      <w:r>
        <w:rPr>
          <w:lang w:eastAsia="pt-BR"/>
        </w:rPr>
        <w:t xml:space="preserve"> livre e </w:t>
      </w:r>
      <w:r>
        <w:rPr>
          <w:i/>
          <w:lang w:eastAsia="pt-BR"/>
        </w:rPr>
        <w:t>Open Source</w:t>
      </w:r>
      <w:r>
        <w:rPr>
          <w:lang w:eastAsia="pt-BR"/>
        </w:rPr>
        <w:t>. Além das funcionalidades básicas do MySQL, MariaDB oferece um rico conjunto de aprimoramentos de recursos, incluindo mecanismos de armazenamento alternativo, otimizações de servidores e patches.</w:t>
      </w:r>
    </w:p>
    <w:p>
      <w:pPr>
        <w:pStyle w:val="3"/>
        <w:tabs>
          <w:tab w:val="clear" w:pos="0"/>
        </w:tabs>
      </w:pPr>
      <w:r>
        <w:rPr>
          <w:lang w:eastAsia="pt-BR"/>
        </w:rPr>
        <w:t>MariaDB é impulsionada principalmente pelos desenvolvedores de Monty Program, uma empresa fundada por Michael “Monty” Widenius, o autor original do MySQL, mas isso não é toda a história sobre MariaDB. Em “Sobre MariaDB” página você vai encontrar mais informações sobre todos os participantes da comunidade MariaDB, incluindo o armazenamento e motores XtraDB PBXT. (Bento, 10-12-2010).</w:t>
      </w:r>
    </w:p>
    <w:p>
      <w:pPr>
        <w:pStyle w:val="3"/>
        <w:tabs>
          <w:tab w:val="clear" w:pos="0"/>
        </w:tabs>
      </w:pPr>
      <w:r>
        <w:rPr>
          <w:lang w:eastAsia="pt-BR"/>
        </w:rPr>
        <w:t xml:space="preserve">MariaDB.com é organizado pela </w:t>
      </w:r>
      <w:r>
        <w:rPr>
          <w:i/>
          <w:lang w:eastAsia="pt-BR"/>
        </w:rPr>
        <w:t>Open Database</w:t>
      </w:r>
      <w:r>
        <w:rPr>
          <w:lang w:eastAsia="pt-BR"/>
        </w:rPr>
        <w:t xml:space="preserve"> Alliance, um consórcio independente de fornecedor de desenvolvedores de código aberto do banco de dados e provedores de solução. O </w:t>
      </w:r>
      <w:r>
        <w:rPr>
          <w:i/>
          <w:lang w:eastAsia="pt-BR"/>
        </w:rPr>
        <w:t>Open Database</w:t>
      </w:r>
      <w:r>
        <w:rPr>
          <w:lang w:eastAsia="pt-BR"/>
        </w:rPr>
        <w:t xml:space="preserve"> Alliance garante que você vai encontrar produtos, suporte e serviços para MariaDB que são os melhores da indústria do software tem para oferecer.</w:t>
      </w:r>
      <w:r>
        <w:rPr>
          <w:lang w:eastAsia="pt-BR"/>
        </w:rPr>
        <w:br w:type="textWrapping"/>
      </w:r>
    </w:p>
    <w:p>
      <w:pPr>
        <w:pStyle w:val="2"/>
        <w:tabs>
          <w:tab w:val="clear" w:pos="0"/>
        </w:tabs>
        <w:spacing w:line="360" w:lineRule="auto"/>
        <w:rPr>
          <w:lang w:eastAsia="pt-BR"/>
        </w:rPr>
      </w:pPr>
      <w:r>
        <w:drawing>
          <wp:anchor distT="0" distB="0" distL="114935" distR="114935" simplePos="0" relativeHeight="251663360" behindDoc="0" locked="0" layoutInCell="1" allowOverlap="1">
            <wp:simplePos x="0" y="0"/>
            <wp:positionH relativeFrom="column">
              <wp:posOffset>4445</wp:posOffset>
            </wp:positionH>
            <wp:positionV relativeFrom="paragraph">
              <wp:posOffset>528320</wp:posOffset>
            </wp:positionV>
            <wp:extent cx="5723890" cy="3656965"/>
            <wp:effectExtent l="9525" t="9525" r="19685" b="10160"/>
            <wp:wrapSquare wrapText="bothSides"/>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1"/>
                    <a:stretch>
                      <a:fillRect/>
                    </a:stretch>
                  </pic:blipFill>
                  <pic:spPr>
                    <a:xfrm>
                      <a:off x="0" y="0"/>
                      <a:ext cx="5723890" cy="3656965"/>
                    </a:xfrm>
                    <a:prstGeom prst="rect">
                      <a:avLst/>
                    </a:prstGeom>
                    <a:solidFill>
                      <a:srgbClr val="FFFFFF"/>
                    </a:solidFill>
                    <a:ln w="9525" cap="flat" cmpd="sng">
                      <a:solidFill>
                        <a:srgbClr val="000000"/>
                      </a:solidFill>
                      <a:prstDash val="solid"/>
                      <a:miter/>
                      <a:headEnd type="none" w="med" len="med"/>
                      <a:tailEnd type="none" w="med" len="med"/>
                    </a:ln>
                  </pic:spPr>
                </pic:pic>
              </a:graphicData>
            </a:graphic>
          </wp:anchor>
        </w:drawing>
      </w:r>
      <w:r>
        <w:rPr>
          <w:sz w:val="24"/>
          <w:szCs w:val="24"/>
        </w:rPr>
        <w:t>Figure 7: Xampp Control Panel</w:t>
      </w:r>
    </w:p>
    <w:p>
      <w:pPr>
        <w:spacing w:line="360" w:lineRule="auto"/>
      </w:pPr>
      <w:r>
        <w:t>Fonte: (</w:t>
      </w:r>
      <w:r>
        <w:rPr>
          <w:rFonts w:hint="default"/>
        </w:rPr>
        <w:t>http://php-gym.com/wp-content/uploads/2015/07/XAMPP-Control-Panel-v3.2.1.jpg)</w:t>
      </w:r>
    </w:p>
    <w:p>
      <w:pPr>
        <w:rPr>
          <w:lang w:eastAsia="pt-BR"/>
        </w:rPr>
      </w:pPr>
    </w:p>
    <w:p>
      <w:pPr>
        <w:pStyle w:val="2"/>
        <w:pageBreakBefore/>
        <w:numPr>
          <w:ilvl w:val="1"/>
          <w:numId w:val="3"/>
        </w:numPr>
        <w:spacing w:line="360" w:lineRule="auto"/>
        <w:ind w:hanging="1430"/>
        <w:rPr>
          <w:sz w:val="24"/>
          <w:szCs w:val="28"/>
        </w:rPr>
      </w:pPr>
      <w:r>
        <w:rPr>
          <w:sz w:val="24"/>
          <w:szCs w:val="28"/>
          <w:lang w:val="pt-BR"/>
        </w:rPr>
        <w:t>FRAMEWORK BANCO DE DADOS</w:t>
      </w:r>
    </w:p>
    <w:p>
      <w:pPr>
        <w:spacing w:line="360" w:lineRule="auto"/>
        <w:rPr>
          <w:lang w:val="pt-BR"/>
        </w:rPr>
      </w:pPr>
    </w:p>
    <w:p>
      <w:pPr>
        <w:pStyle w:val="3"/>
        <w:tabs>
          <w:tab w:val="clear" w:pos="0"/>
        </w:tabs>
        <w:rPr>
          <w:lang w:val="pt-BR"/>
        </w:rPr>
      </w:pPr>
      <w:r>
        <w:t xml:space="preserve">De acordo com a figura 7 o Xampp é o </w:t>
      </w:r>
      <w:r>
        <w:rPr>
          <w:i/>
        </w:rPr>
        <w:t>framework</w:t>
      </w:r>
      <w:r>
        <w:t xml:space="preserve"> a ser ustilizado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 </w:t>
      </w:r>
    </w:p>
    <w:p>
      <w:pPr>
        <w:pStyle w:val="4"/>
        <w:numPr>
          <w:ilvl w:val="1"/>
          <w:numId w:val="3"/>
        </w:numPr>
        <w:spacing w:line="360" w:lineRule="auto"/>
        <w:ind w:hanging="1430"/>
      </w:pPr>
      <w:r>
        <w:rPr>
          <w:sz w:val="24"/>
          <w:szCs w:val="24"/>
          <w:lang w:val="pt-BR"/>
        </w:rPr>
        <w:t>CORELDRAW</w:t>
      </w:r>
    </w:p>
    <w:p>
      <w:pPr>
        <w:pStyle w:val="3"/>
        <w:tabs>
          <w:tab w:val="clear" w:pos="0"/>
        </w:tabs>
      </w:pPr>
      <w:r>
        <w:t xml:space="preserve">O CorelDRAW Graphics Suite, ou simplesmente CorelDRAW é o aplicativo pioneiro em diagramação de páginas e edição vetorial para a plataforma Windows. </w:t>
      </w:r>
    </w:p>
    <w:p>
      <w:pPr>
        <w:pStyle w:val="3"/>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(Liute Cristian, 17 de março de 2013).</w:t>
      </w:r>
    </w:p>
    <w:p>
      <w:pPr>
        <w:pStyle w:val="3"/>
        <w:tabs>
          <w:tab w:val="clear" w:pos="0"/>
        </w:tabs>
      </w:pPr>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pPr>
        <w:pStyle w:val="3"/>
        <w:tabs>
          <w:tab w:val="clear" w:pos="0"/>
        </w:tabs>
      </w:pPr>
      <w:r>
        <w:t>Não sendo por isso um aplicativo amador, pelo contrário, a suíte CorelDRAW é usada por grandes profissionais capazes de projetar material complexo e com um nível de detalhe surpreendente.</w:t>
      </w:r>
    </w:p>
    <w:p>
      <w:pPr>
        <w:pStyle w:val="3"/>
        <w:tabs>
          <w:tab w:val="clear" w:pos="0"/>
        </w:tabs>
      </w:pPr>
      <w:r>
        <w:t>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combinava ilustração vetorial, layout de página, edição de fotos e muito mais em um único pacote (BN2 Design, outubro de 2010).</w:t>
      </w:r>
    </w:p>
    <w:p>
      <w:pPr>
        <w:pStyle w:val="3"/>
        <w:tabs>
          <w:tab w:val="clear" w:pos="0"/>
        </w:tabs>
      </w:pPr>
      <w:r>
        <w:t>Versão 2 (1991): ferramenta envelope (para distorção de texto ou objetos usando uma forma primária), mistura, extrusão (para simulação de perspectiva e volume em objetos) e perspectiva (para distorcer objetos ao longo dos eixos X e Y) (GNMilasi, julho de 2008).</w:t>
      </w:r>
    </w:p>
    <w:p>
      <w:pPr>
        <w:pStyle w:val="3"/>
        <w:tabs>
          <w:tab w:val="clear" w:pos="0"/>
        </w:tabs>
      </w:pPr>
      <w:r>
        <w:t>Versão 3 (1992): Incluía o Corel PHOTO-PAINT* (para edição de imagens bitmap), CorelSHOW (para criação de apresentações on-screen), CorelCHART (para tabelas gráficas), Mosaic and CorelTRACE (para vetorização de bitmaps). A inclusão deste software originou as verdadeiras suítes gráficas (GNMilasi, julho de 2008).</w:t>
      </w:r>
    </w:p>
    <w:p>
      <w:pPr>
        <w:pStyle w:val="3"/>
        <w:tabs>
          <w:tab w:val="clear" w:pos="0"/>
        </w:tabs>
      </w:pPr>
      <w:r>
        <w:t>Versão 5 (1994): Corel Ventura foi incluído no pacote (e logo após vendido como um programa em separado). Era um software de layout (programação visual, diagramação) como o Adobe PageMaker ou o inDesign (GNMilasi, julho de 2008).</w:t>
      </w:r>
    </w:p>
    <w:p>
      <w:pPr>
        <w:pStyle w:val="3"/>
        <w:tabs>
          <w:tab w:val="clear" w:pos="0"/>
        </w:tabs>
      </w:pPr>
      <w:r>
        <w:t>Versão 6 (1995): Interface customizável, ferramentas Polígono, Espiral, Garfo e Borracha. Corel Memo, Corel Presents, Corel Motion 3D, Corel Depth, Corel Multimedia Manager, Corel Font Master e Corel DREAM (para modelagem em 3D) foram incluídos no pacote (GNMilasi, julho de 2008).</w:t>
      </w:r>
    </w:p>
    <w:p>
      <w:pPr>
        <w:pStyle w:val="3"/>
        <w:tabs>
          <w:tab w:val="clear" w:pos="0"/>
        </w:tabs>
      </w:pPr>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val="0"/>
        </w:rPr>
        <w:t>web</w:t>
      </w:r>
      <w:r>
        <w:t>) (GNMilasi, julho de 2008).</w:t>
      </w:r>
    </w:p>
    <w:p>
      <w:pPr>
        <w:pStyle w:val="3"/>
        <w:tabs>
          <w:tab w:val="clear" w:pos="0"/>
        </w:tabs>
      </w:pPr>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(GNMilasi, julho de 2008).</w:t>
      </w:r>
    </w:p>
    <w:p>
      <w:pPr>
        <w:pStyle w:val="3"/>
        <w:tabs>
          <w:tab w:val="clear" w:pos="0"/>
        </w:tabs>
      </w:pPr>
      <w:r>
        <w:rPr>
          <w:lang w:val="en-US"/>
        </w:rPr>
        <w:t xml:space="preserve">Versão 9: Mesh fill tool (para preenchimento complexo de cor), Artistic Media tool, Publish to PDF features, embedded ICC colour profiles, Multiple On-screen Color Palettes and Microsoft Visual Basic for Applications 6 support. </w:t>
      </w:r>
      <w:r>
        <w:t>O pacote incluiu o software Canto Cumulus LE, de gerenciamento de mídia (GNMilasi, julho de 2008).</w:t>
      </w:r>
    </w:p>
    <w:p>
      <w:pPr>
        <w:pStyle w:val="3"/>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p>
    <w:p>
      <w:pPr>
        <w:pStyle w:val="3"/>
        <w:tabs>
          <w:tab w:val="clear" w:pos="0"/>
        </w:tabs>
      </w:pPr>
      <w:r>
        <w:t xml:space="preserve">Versão 11 (2002): Símbolos de biblioteca, corte de imagem (desenho de </w:t>
      </w:r>
      <w:r>
        <w:rPr>
          <w:i/>
          <w:iCs w:val="0"/>
        </w:rPr>
        <w:t>web</w:t>
      </w:r>
      <w:r>
        <w:t xml:space="preserve"> de soldado pára-quedista), escovas vetoriais sensíveis a pressão, instrumentos de desenho de 3 pontos (GNMilasi, julho de 2008).</w:t>
      </w:r>
    </w:p>
    <w:p>
      <w:pPr>
        <w:pStyle w:val="3"/>
        <w:tabs>
          <w:tab w:val="clear" w:pos="0"/>
        </w:tabs>
      </w:pPr>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(GNMilasi, julho de 2008).</w:t>
      </w:r>
    </w:p>
    <w:p>
      <w:pPr>
        <w:pStyle w:val="3"/>
        <w:tabs>
          <w:tab w:val="clear" w:pos="0"/>
        </w:tabs>
      </w:pPr>
      <w:r>
        <w:t>Versão X4 (2008): identificação rápida de fontes, texto espelhado, formatação de texto instantânea, ConceptShare, suporte a arquivos RAW de câmera, camadas independentes de página, criação de tabelas (GNMilasi, julho de 2008).</w:t>
      </w:r>
    </w:p>
    <w:p>
      <w:pPr>
        <w:spacing w:line="360" w:lineRule="auto"/>
      </w:pPr>
    </w:p>
    <w:p>
      <w:pPr>
        <w:spacing w:line="360" w:lineRule="auto"/>
      </w:pPr>
    </w:p>
    <w:p>
      <w:pPr>
        <w:pStyle w:val="4"/>
        <w:numPr>
          <w:ilvl w:val="0"/>
          <w:numId w:val="4"/>
        </w:numPr>
        <w:tabs>
          <w:tab w:val="clear" w:pos="0"/>
        </w:tabs>
        <w:spacing w:before="0" w:after="0" w:line="360" w:lineRule="auto"/>
      </w:pPr>
      <w:r>
        <w:rPr>
          <w:szCs w:val="28"/>
        </w:rPr>
        <w:br w:type="page"/>
      </w:r>
      <w:r>
        <w:rPr>
          <w:szCs w:val="28"/>
        </w:rPr>
        <w:t>PESQUISAS</w:t>
      </w:r>
    </w:p>
    <w:p>
      <w:pPr>
        <w:pStyle w:val="3"/>
        <w:tabs>
          <w:tab w:val="clear" w:pos="0"/>
        </w:tabs>
      </w:pPr>
      <w:r>
        <w:rPr>
          <w:szCs w:val="28"/>
        </w:rPr>
        <w:t>Para que o projeto pudesse ser concluido de maneira objetiva, uma pesquisa foi feita para analisar as diversas tecnologias necessárias, além do custo e do perfil do cliente.</w:t>
      </w:r>
    </w:p>
    <w:p>
      <w:pPr>
        <w:pStyle w:val="3"/>
        <w:tabs>
          <w:tab w:val="clear" w:pos="0"/>
        </w:tabs>
      </w:pPr>
      <w:r>
        <w:rPr>
          <w:szCs w:val="28"/>
          <w:lang w:val="pt-BR"/>
        </w:rPr>
        <w:br w:type="textWrapping"/>
      </w:r>
      <w:r>
        <w:rPr>
          <w:b/>
          <w:bCs w:val="0"/>
          <w:sz w:val="24"/>
          <w:szCs w:val="24"/>
        </w:rPr>
        <w:t xml:space="preserve">2.1. </w:t>
      </w:r>
      <w:r>
        <w:rPr>
          <w:b/>
          <w:bCs w:val="0"/>
          <w:sz w:val="24"/>
          <w:szCs w:val="24"/>
          <w:lang w:val="pt-BR"/>
        </w:rPr>
        <w:t>MACRO E MICRORREGIÃO</w:t>
      </w:r>
    </w:p>
    <w:p>
      <w:pPr>
        <w:pStyle w:val="3"/>
        <w:tabs>
          <w:tab w:val="clear" w:pos="0"/>
        </w:tabs>
      </w:pPr>
      <w:r>
        <w:t xml:space="preserve">É de sabedoria comum que sites de instruções e/ou cursos online existem na internet. Vários e vários sites são utilizados como meio de informação e formação de alunos em diversas áreas, principalmente a área da Tecnologia. </w:t>
      </w:r>
    </w:p>
    <w:p>
      <w:pPr>
        <w:pStyle w:val="3"/>
        <w:tabs>
          <w:tab w:val="clear" w:pos="0"/>
        </w:tabs>
      </w:pPr>
      <w:r>
        <w:t>Dentro da Microrregião, temos as escolas técnicas do Centro Paula Souza, que poderão indicar aos alunos o site para obter conhecimento maior, e de graça.</w:t>
      </w:r>
    </w:p>
    <w:p>
      <w:pPr>
        <w:pStyle w:val="3"/>
        <w:tabs>
          <w:tab w:val="clear" w:pos="0"/>
        </w:tabs>
      </w:pPr>
      <w:r>
        <w:t xml:space="preserve"> </w:t>
      </w:r>
    </w:p>
    <w:p>
      <w:pPr>
        <w:pStyle w:val="3"/>
        <w:numPr>
          <w:ilvl w:val="0"/>
          <w:numId w:val="0"/>
        </w:numPr>
        <w:rPr>
          <w:b/>
          <w:bCs w:val="0"/>
          <w:szCs w:val="24"/>
        </w:rPr>
      </w:pPr>
      <w:r>
        <w:rPr>
          <w:b/>
          <w:bCs w:val="0"/>
          <w:szCs w:val="24"/>
        </w:rPr>
        <w:t>2.2. OBJETIVO DO PROJETO</w:t>
      </w:r>
    </w:p>
    <w:p>
      <w:pPr>
        <w:pStyle w:val="3"/>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online, mas também de um </w:t>
      </w:r>
      <w:r>
        <w:rPr>
          <w:i/>
          <w:iCs w:val="0"/>
        </w:rPr>
        <w:t>super site</w:t>
      </w:r>
      <w:r>
        <w:t xml:space="preserve"> que consiste em agrupar materiais em um lugar fácil de serem encontrados.</w:t>
      </w:r>
    </w:p>
    <w:p>
      <w:pPr>
        <w:spacing w:line="360" w:lineRule="auto"/>
      </w:pPr>
      <w:r>
        <w:rPr>
          <w:rFonts w:ascii="Arial" w:hAnsi="Arial" w:cs="Arial"/>
          <w:b/>
        </w:rPr>
        <w:t xml:space="preserve">2.3. </w:t>
      </w:r>
      <w:r>
        <w:rPr>
          <w:rFonts w:ascii="Arial" w:hAnsi="Arial" w:cs="Arial"/>
          <w:b/>
          <w:lang w:val="pt-BR"/>
        </w:rPr>
        <w:t>ÁREA DE ATUAÇÃ</w:t>
      </w:r>
      <w:r>
        <w:rPr>
          <w:rFonts w:ascii="Arial" w:hAnsi="Arial" w:cs="Arial"/>
          <w:b/>
        </w:rPr>
        <w:t>O</w:t>
      </w:r>
    </w:p>
    <w:p>
      <w:pPr>
        <w:pStyle w:val="3"/>
        <w:tabs>
          <w:tab w:val="clear" w:pos="0"/>
        </w:tabs>
      </w:pPr>
      <w:r>
        <w:t>A área de atuação dependerá do auxílio da comunidade, mas inicialmente o projeto consistirá de aulas nos cursos de: Informática, Administração, Música e Marketing.</w:t>
      </w:r>
    </w:p>
    <w:p/>
    <w:p>
      <w:pPr>
        <w:pStyle w:val="3"/>
        <w:numPr>
          <w:ilvl w:val="0"/>
          <w:numId w:val="0"/>
        </w:numPr>
        <w:rPr>
          <w:b/>
          <w:bCs w:val="0"/>
          <w:szCs w:val="24"/>
        </w:rPr>
      </w:pPr>
      <w:r>
        <w:rPr>
          <w:b/>
          <w:bCs w:val="0"/>
          <w:szCs w:val="24"/>
        </w:rPr>
        <w:t>2.4. TECNOLOGIA NECESSÁRIA</w:t>
      </w:r>
    </w:p>
    <w:p>
      <w:pPr>
        <w:pStyle w:val="3"/>
        <w:tabs>
          <w:tab w:val="clear" w:pos="0"/>
        </w:tabs>
      </w:pPr>
      <w:r>
        <w:t xml:space="preserve">A Tecnologia usada em nosso projeto são HTML que é </w:t>
      </w:r>
      <w:r>
        <w:rPr>
          <w:shd w:val="clear" w:color="auto" w:fill="FFFFFF"/>
        </w:rPr>
        <w:t xml:space="preserve">uma linguagem para estruturação e apresentação de conteúdo para a </w:t>
      </w:r>
      <w:r>
        <w:rPr>
          <w:i/>
          <w:shd w:val="clear" w:color="auto" w:fill="FFFFFF"/>
        </w:rPr>
        <w:t>World Wide Web</w:t>
      </w:r>
      <w:r>
        <w:rPr>
          <w:shd w:val="clear" w:color="auto" w:fill="FFFFFF"/>
        </w:rPr>
        <w:t xml:space="preserve"> em português rede mundial de computadores e é uma tecnologia chave da Internet originalmente proposto por </w:t>
      </w:r>
      <w:r>
        <w:rPr>
          <w:i/>
          <w:shd w:val="clear" w:color="auto" w:fill="FFFFFF"/>
        </w:rPr>
        <w:t>Opera Software</w:t>
      </w:r>
      <w:r>
        <w:rPr>
          <w:shd w:val="clear" w:color="auto" w:fill="FFFFFF"/>
        </w:rPr>
        <w:t>, CSS para definir a apresentação (aparência) em páginas da internet que adotam para o seu desenvolvimento linguagens de marcação (como XML (</w:t>
      </w:r>
      <w:r>
        <w:rPr>
          <w:i/>
        </w:rPr>
        <w:t>eXtensible Markup Language</w:t>
      </w:r>
      <w:r>
        <w:t>),</w:t>
      </w:r>
      <w:r>
        <w:rPr>
          <w:shd w:val="clear" w:color="auto" w:fill="FFFFFF"/>
        </w:rPr>
        <w:t xml:space="preserve"> HTML e XHTML), PHP (</w:t>
      </w:r>
      <w:r>
        <w:rPr>
          <w:i/>
          <w:color w:val="222222"/>
          <w:shd w:val="clear" w:color="auto" w:fill="FFFFFF"/>
        </w:rPr>
        <w:t>Personal Home Page</w:t>
      </w:r>
      <w:r>
        <w:rPr>
          <w:color w:val="222222"/>
          <w:shd w:val="clear" w:color="auto" w:fill="FFFFFF"/>
        </w:rPr>
        <w:t>) em Português pagina pessoal</w:t>
      </w:r>
      <w:r>
        <w:rPr>
          <w:shd w:val="clear" w:color="auto" w:fill="FFFFFF"/>
        </w:rPr>
        <w:t xml:space="preserve"> </w:t>
      </w:r>
      <w:r>
        <w:rPr>
          <w:rStyle w:val="53"/>
          <w:rFonts w:ascii="Century Gothic" w:hAnsi="Century Gothic"/>
          <w:color w:val="222222"/>
          <w:szCs w:val="24"/>
          <w:shd w:val="clear" w:color="auto" w:fill="FFFFFF"/>
        </w:rPr>
        <w:t> </w:t>
      </w:r>
      <w:r>
        <w:rPr>
          <w:shd w:val="clear" w:color="auto" w:fill="FFFFFF"/>
        </w:rPr>
        <w:t xml:space="preserve">é uma linguagem interpretada livre, usada originalmente apenas para o desenvolvimento de aplicações presentes e atuantes no lado do servidor, capazes de gerar conteúdo dinâmico na </w:t>
      </w:r>
      <w:r>
        <w:rPr>
          <w:i/>
          <w:iCs w:val="0"/>
          <w:shd w:val="clear" w:color="auto" w:fill="FFFFFF"/>
        </w:rPr>
        <w:t>World Wide Web</w:t>
      </w:r>
      <w:r>
        <w:rPr>
          <w:shd w:val="clear" w:color="auto" w:fill="FFFFFF"/>
        </w:rPr>
        <w:t>.</w:t>
      </w:r>
    </w:p>
    <w:p>
      <w:pPr>
        <w:spacing w:line="360" w:lineRule="auto"/>
        <w:rPr>
          <w:shd w:val="clear" w:color="auto" w:fill="FFFFFF"/>
          <w:lang w:val="pt-BR"/>
        </w:rPr>
      </w:pPr>
    </w:p>
    <w:p>
      <w:pPr>
        <w:spacing w:line="360" w:lineRule="auto"/>
        <w:rPr>
          <w:shd w:val="clear" w:color="auto" w:fill="FFFFFF"/>
          <w:lang w:val="pt-BR"/>
        </w:rPr>
      </w:pPr>
    </w:p>
    <w:p>
      <w:pPr>
        <w:spacing w:line="360" w:lineRule="auto"/>
      </w:pPr>
      <w:r>
        <w:rPr>
          <w:rFonts w:ascii="Arial" w:hAnsi="Arial" w:cs="Arial"/>
          <w:b/>
          <w:color w:val="000000"/>
        </w:rPr>
        <w:t>2.5. CONCORRENTES DIRETOS E INDIRETOS</w:t>
      </w:r>
    </w:p>
    <w:p>
      <w:pPr>
        <w:pStyle w:val="3"/>
        <w:tabs>
          <w:tab w:val="clear" w:pos="0"/>
        </w:tabs>
      </w:pPr>
      <w:r>
        <w:t>Todos os sites de cursos serão concorrentes diretos, principalmente os mais conhecidos, como Udemy, Curso em Vídeo, Udacity, Lynda;</w:t>
      </w:r>
    </w:p>
    <w:p>
      <w:pPr>
        <w:pStyle w:val="3"/>
        <w:tabs>
          <w:tab w:val="clear" w:pos="0"/>
        </w:tabs>
      </w:pPr>
      <w:r>
        <w:t>Como concorrente indireto, pode-se levar em conta as próprias plataformas de upload gratuito de vídeos, como o Youtube, DailyMotion e afins.</w:t>
      </w:r>
    </w:p>
    <w:p>
      <w:pPr>
        <w:spacing w:line="360" w:lineRule="auto"/>
      </w:pPr>
      <w:r>
        <w:rPr>
          <w:rFonts w:ascii="Arial" w:hAnsi="Arial" w:cs="Arial"/>
          <w:b/>
        </w:rPr>
        <w:t xml:space="preserve">2.6. </w:t>
      </w:r>
      <w:r>
        <w:rPr>
          <w:rFonts w:ascii="Arial" w:hAnsi="Arial" w:cs="Arial"/>
          <w:b/>
          <w:lang w:val="pt-BR"/>
        </w:rPr>
        <w:t>PERFIL DO CLIENTE</w:t>
      </w:r>
    </w:p>
    <w:p>
      <w:pPr>
        <w:pStyle w:val="3"/>
        <w:tabs>
          <w:tab w:val="clear" w:pos="0"/>
        </w:tabs>
      </w:pPr>
      <w:r>
        <w:t>Qualquer pessoa que deseja ampliar os conhecimentos em qualquer uma das diversas áreas que o projeto puder abranger. Sem restrição de Idade ou de sexo</w:t>
      </w:r>
    </w:p>
    <w:p>
      <w:pPr>
        <w:pStyle w:val="3"/>
        <w:numPr>
          <w:ilvl w:val="0"/>
          <w:numId w:val="0"/>
        </w:numPr>
        <w:rPr>
          <w:b/>
          <w:bCs w:val="0"/>
          <w:szCs w:val="24"/>
        </w:rPr>
      </w:pPr>
      <w:r>
        <w:rPr>
          <w:b/>
          <w:bCs w:val="0"/>
          <w:szCs w:val="24"/>
        </w:rPr>
        <w:t>2.7. CUSTO E RECEITA</w:t>
      </w:r>
    </w:p>
    <w:p>
      <w:pPr>
        <w:pStyle w:val="3"/>
        <w:tabs>
          <w:tab w:val="clear" w:pos="0"/>
        </w:tabs>
      </w:pPr>
      <w:r>
        <w:t xml:space="preserve">Os custos referente ao projeto foram calculados a partir de pesquisas feitas no mercado referente ao domínio de um website, servidores e até mesmo foi levado em conta como se o </w:t>
      </w:r>
      <w:r>
        <w:rPr>
          <w:rFonts w:hint="default"/>
        </w:rPr>
        <w:t xml:space="preserve">“TechTrain Group” fosse realmente uma empresa. Para este último ponto, o grupo precisaria de um computador pessoal cada, além de um espaço físico para trabalho integral. Com isso, chegou-se à seguinte conclusão: </w:t>
      </w:r>
    </w:p>
    <w:p/>
    <w:tbl>
      <w:tblPr>
        <w:tblStyle w:val="1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720"/>
        <w:gridCol w:w="1560"/>
        <w:gridCol w:w="4007"/>
      </w:tblGrid>
      <w:tr>
        <w:tc>
          <w:tcPr>
            <w:tcW w:w="9287" w:type="dxa"/>
            <w:gridSpan w:val="3"/>
            <w:tcBorders>
              <w:top w:val="single" w:color="FFFFFF" w:sz="8" w:space="0"/>
              <w:left w:val="single" w:color="FFFFFF" w:sz="8" w:space="0"/>
              <w:bottom w:val="single" w:color="FFFFFF" w:sz="4" w:space="0"/>
              <w:right w:val="single" w:color="FFFFFF" w:sz="8" w:space="0"/>
            </w:tcBorders>
            <w:shd w:val="clear" w:color="auto" w:fill="000000"/>
            <w:vAlign w:val="center"/>
          </w:tcPr>
          <w:p>
            <w:pPr>
              <w:pStyle w:val="3"/>
              <w:numPr>
                <w:ilvl w:val="0"/>
                <w:numId w:val="0"/>
              </w:numPr>
              <w:ind w:left="851" w:leftChars="0" w:right="0" w:rightChars="0"/>
              <w:jc w:val="center"/>
              <w:rPr>
                <w:color w:val="FFFFFF"/>
                <w:vertAlign w:val="baseline"/>
              </w:rPr>
            </w:pPr>
            <w:r>
              <w:rPr>
                <w:b/>
                <w:bCs w:val="0"/>
                <w:color w:val="FFFFFF"/>
                <w:vertAlign w:val="baseline"/>
              </w:rPr>
              <w:t>Custo Total</w:t>
            </w:r>
          </w:p>
        </w:tc>
      </w:tr>
      <w:tr>
        <w:tc>
          <w:tcPr>
            <w:tcW w:w="3720"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b/>
                <w:bCs w:val="0"/>
                <w:color w:val="000000"/>
                <w:vertAlign w:val="baseline"/>
              </w:rPr>
            </w:pPr>
            <w:r>
              <w:rPr>
                <w:b/>
                <w:bCs w:val="0"/>
                <w:color w:val="000000"/>
                <w:vertAlign w:val="baseline"/>
              </w:rPr>
              <w:t>Item</w:t>
            </w:r>
          </w:p>
        </w:tc>
        <w:tc>
          <w:tcPr>
            <w:tcW w:w="1560"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numPr>
                <w:ilvl w:val="0"/>
                <w:numId w:val="0"/>
              </w:numPr>
              <w:ind w:right="0" w:rightChars="0"/>
              <w:rPr>
                <w:b/>
                <w:bCs w:val="0"/>
                <w:color w:val="000000"/>
                <w:vertAlign w:val="baseline"/>
              </w:rPr>
            </w:pPr>
            <w:r>
              <w:rPr>
                <w:b/>
                <w:bCs w:val="0"/>
                <w:color w:val="000000"/>
                <w:vertAlign w:val="baseline"/>
              </w:rPr>
              <w:t>Quantidade</w:t>
            </w:r>
          </w:p>
        </w:tc>
        <w:tc>
          <w:tcPr>
            <w:tcW w:w="4007"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b/>
                <w:bCs w:val="0"/>
                <w:color w:val="000000"/>
                <w:vertAlign w:val="baseline"/>
              </w:rPr>
            </w:pPr>
            <w:r>
              <w:rPr>
                <w:b/>
                <w:bCs w:val="0"/>
                <w:color w:val="000000"/>
                <w:vertAlign w:val="baseline"/>
              </w:rPr>
              <w:t>SubTotal</w:t>
            </w:r>
          </w:p>
        </w:tc>
      </w:tr>
      <w:tr>
        <w:tc>
          <w:tcPr>
            <w:tcW w:w="3720"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rFonts w:hint="default" w:ascii="Arial" w:hAnsi="Arial" w:cs="Arial"/>
                <w:color w:val="000000"/>
                <w:vertAlign w:val="baseline"/>
              </w:rPr>
              <w:t>Ibyte I-ITW10</w:t>
            </w:r>
          </w:p>
        </w:tc>
        <w:tc>
          <w:tcPr>
            <w:tcW w:w="1560"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9</w:t>
            </w:r>
          </w:p>
        </w:tc>
        <w:tc>
          <w:tcPr>
            <w:tcW w:w="4007"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R$ 26.691,00</w:t>
            </w:r>
          </w:p>
        </w:tc>
      </w:tr>
      <w:tr>
        <w:tc>
          <w:tcPr>
            <w:tcW w:w="3720"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Aluguel</w:t>
            </w:r>
          </w:p>
        </w:tc>
        <w:tc>
          <w:tcPr>
            <w:tcW w:w="1560"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1</w:t>
            </w:r>
          </w:p>
        </w:tc>
        <w:tc>
          <w:tcPr>
            <w:tcW w:w="4007"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R$ 1.200,00</w:t>
            </w:r>
          </w:p>
        </w:tc>
      </w:tr>
      <w:tr>
        <w:tc>
          <w:tcPr>
            <w:tcW w:w="3720"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Gastos Locais</w:t>
            </w:r>
          </w:p>
        </w:tc>
        <w:tc>
          <w:tcPr>
            <w:tcW w:w="1560"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1</w:t>
            </w:r>
          </w:p>
        </w:tc>
        <w:tc>
          <w:tcPr>
            <w:tcW w:w="4007"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R$ 800,00</w:t>
            </w:r>
          </w:p>
        </w:tc>
      </w:tr>
      <w:tr>
        <w:tc>
          <w:tcPr>
            <w:tcW w:w="3720"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Domínio</w:t>
            </w:r>
          </w:p>
        </w:tc>
        <w:tc>
          <w:tcPr>
            <w:tcW w:w="1560"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1</w:t>
            </w:r>
          </w:p>
        </w:tc>
        <w:tc>
          <w:tcPr>
            <w:tcW w:w="4007" w:type="dxa"/>
            <w:tcBorders>
              <w:top w:val="single" w:color="FFFFFF" w:sz="8" w:space="0"/>
              <w:left w:val="single" w:color="FFFFFF" w:sz="8" w:space="0"/>
              <w:bottom w:val="single" w:color="FFFFFF" w:sz="8"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R$ 54,90</w:t>
            </w:r>
          </w:p>
        </w:tc>
      </w:tr>
      <w:tr>
        <w:tc>
          <w:tcPr>
            <w:tcW w:w="3720" w:type="dxa"/>
            <w:tcBorders>
              <w:top w:val="single" w:color="FFFFFF" w:sz="8" w:space="0"/>
              <w:left w:val="single" w:color="FFFFFF" w:sz="8" w:space="0"/>
              <w:bottom w:val="single" w:color="FFFFFF" w:sz="4"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Hospedagem</w:t>
            </w:r>
          </w:p>
        </w:tc>
        <w:tc>
          <w:tcPr>
            <w:tcW w:w="1560" w:type="dxa"/>
            <w:tcBorders>
              <w:top w:val="single" w:color="FFFFFF" w:sz="8" w:space="0"/>
              <w:left w:val="single" w:color="FFFFFF" w:sz="8" w:space="0"/>
              <w:bottom w:val="single" w:color="FFFFFF" w:sz="4"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12</w:t>
            </w:r>
          </w:p>
        </w:tc>
        <w:tc>
          <w:tcPr>
            <w:tcW w:w="4007" w:type="dxa"/>
            <w:tcBorders>
              <w:top w:val="single" w:color="FFFFFF" w:sz="8" w:space="0"/>
              <w:left w:val="single" w:color="FFFFFF" w:sz="8" w:space="0"/>
              <w:bottom w:val="single" w:color="FFFFFF" w:sz="4" w:space="0"/>
              <w:right w:val="single" w:color="FFFFFF" w:sz="8" w:space="0"/>
            </w:tcBorders>
            <w:shd w:val="clear" w:color="auto" w:fill="E7E7E7"/>
            <w:vAlign w:val="top"/>
          </w:tcPr>
          <w:p>
            <w:pPr>
              <w:pStyle w:val="3"/>
              <w:tabs>
                <w:tab w:val="clear" w:pos="0"/>
              </w:tabs>
              <w:rPr>
                <w:color w:val="000000"/>
                <w:vertAlign w:val="baseline"/>
              </w:rPr>
            </w:pPr>
            <w:r>
              <w:rPr>
                <w:color w:val="000000"/>
                <w:vertAlign w:val="baseline"/>
              </w:rPr>
              <w:t>R$ 298,80</w:t>
            </w:r>
          </w:p>
        </w:tc>
      </w:tr>
      <w:tr>
        <w:tc>
          <w:tcPr>
            <w:tcW w:w="5280" w:type="dxa"/>
            <w:gridSpan w:val="2"/>
            <w:tcBorders>
              <w:top w:val="single" w:color="FFFFFF" w:sz="4" w:space="0"/>
              <w:left w:val="single" w:color="FFFFFF" w:sz="8" w:space="0"/>
              <w:bottom w:val="single" w:color="FFFFFF" w:sz="8" w:space="0"/>
              <w:right w:val="single" w:color="FFFFFF" w:sz="8" w:space="0"/>
            </w:tcBorders>
            <w:shd w:val="clear" w:color="auto" w:fill="000000"/>
            <w:vAlign w:val="top"/>
          </w:tcPr>
          <w:p>
            <w:pPr>
              <w:pStyle w:val="3"/>
              <w:tabs>
                <w:tab w:val="clear" w:pos="0"/>
              </w:tabs>
              <w:rPr>
                <w:color w:val="FFFFFF"/>
                <w:vertAlign w:val="baseline"/>
              </w:rPr>
            </w:pPr>
            <w:r>
              <w:rPr>
                <w:color w:val="FFFFFF"/>
                <w:vertAlign w:val="baseline"/>
              </w:rPr>
              <w:t>Total</w:t>
            </w:r>
          </w:p>
        </w:tc>
        <w:tc>
          <w:tcPr>
            <w:tcW w:w="4007" w:type="dxa"/>
            <w:tcBorders>
              <w:top w:val="single" w:color="FFFFFF" w:sz="4" w:space="0"/>
              <w:left w:val="single" w:color="FFFFFF" w:sz="8" w:space="0"/>
              <w:bottom w:val="single" w:color="FFFFFF" w:sz="8" w:space="0"/>
              <w:right w:val="single" w:color="FFFFFF" w:sz="8" w:space="0"/>
            </w:tcBorders>
            <w:shd w:val="clear" w:color="auto" w:fill="000000"/>
            <w:vAlign w:val="top"/>
          </w:tcPr>
          <w:p>
            <w:pPr>
              <w:pStyle w:val="3"/>
              <w:tabs>
                <w:tab w:val="clear" w:pos="0"/>
              </w:tabs>
              <w:rPr>
                <w:color w:val="FFFFFF"/>
                <w:vertAlign w:val="baseline"/>
              </w:rPr>
            </w:pPr>
            <w:r>
              <w:rPr>
                <w:color w:val="FFFFFF"/>
                <w:vertAlign w:val="baseline"/>
              </w:rPr>
              <w:t>R$ 32.044,70</w:t>
            </w:r>
          </w:p>
        </w:tc>
      </w:tr>
    </w:tbl>
    <w:p>
      <w:pPr>
        <w:pStyle w:val="3"/>
        <w:tabs>
          <w:tab w:val="clear" w:pos="0"/>
        </w:tabs>
      </w:pPr>
    </w:p>
    <w:p>
      <w:pPr>
        <w:pStyle w:val="3"/>
        <w:tabs>
          <w:tab w:val="clear" w:pos="0"/>
        </w:tabs>
      </w:pPr>
      <w:r>
        <w:t xml:space="preserve">Deve-se ter em mente que a hospedagem, por mais que seja considerada Anual, é paga mensalmente. As pesquisas foram baseadas na melhor opção para o grupo e não no melhor preço. </w:t>
      </w:r>
    </w:p>
    <w:p>
      <w:pPr>
        <w:pStyle w:val="3"/>
        <w:tabs>
          <w:tab w:val="clear" w:pos="0"/>
        </w:tabs>
      </w:pPr>
      <w:r>
        <w:t xml:space="preserve">Embora não haja o investimento real de R$ 32.044,70 , o grupo tem intenção de manter o projeto online por um tempo ainda indeterminado, entretanto todo o código e documentação estarão disponíveis online via </w:t>
      </w:r>
      <w:r>
        <w:rPr>
          <w:rFonts w:hint="default"/>
        </w:rPr>
        <w:t xml:space="preserve">“GNU General Public License v3.0”. </w:t>
      </w:r>
      <w:r>
        <w:t xml:space="preserve"> </w:t>
      </w:r>
    </w:p>
    <w:p>
      <w:pPr>
        <w:pStyle w:val="3"/>
        <w:numPr>
          <w:ilvl w:val="0"/>
          <w:numId w:val="0"/>
        </w:numPr>
        <w:rPr>
          <w:b/>
          <w:bCs w:val="0"/>
          <w:szCs w:val="24"/>
        </w:rPr>
      </w:pPr>
      <w:r>
        <w:rPr>
          <w:b/>
          <w:bCs w:val="0"/>
          <w:szCs w:val="24"/>
        </w:rPr>
        <w:t>2.8. LEIS E REGRAS</w:t>
      </w:r>
    </w:p>
    <w:p>
      <w:pPr>
        <w:pStyle w:val="3"/>
        <w:tabs>
          <w:tab w:val="clear" w:pos="0"/>
        </w:tabs>
        <w:spacing w:line="360" w:lineRule="auto"/>
      </w:pPr>
      <w:r>
        <w:t xml:space="preserve">Por trata-se de um projeto público e divulgado para toda a comunidade, faz-se necessário o uso do mesmo dentro das leis e regras comuns, além de aplicar uma licença pública </w:t>
      </w:r>
      <w:r>
        <w:rPr>
          <w:i/>
          <w:iCs w:val="0"/>
        </w:rPr>
        <w:t xml:space="preserve">OpenSource </w:t>
      </w:r>
      <w:r>
        <w:rPr>
          <w:i w:val="0"/>
          <w:iCs/>
        </w:rPr>
        <w:t xml:space="preserve">(Código Aberto). </w:t>
      </w:r>
    </w:p>
    <w:p>
      <w:pPr>
        <w:spacing w:line="360" w:lineRule="auto"/>
      </w:pPr>
    </w:p>
    <w:p>
      <w:pPr>
        <w:pStyle w:val="3"/>
        <w:numPr>
          <w:ilvl w:val="0"/>
          <w:numId w:val="0"/>
        </w:numPr>
        <w:spacing w:line="360" w:lineRule="auto"/>
        <w:ind w:right="0" w:rightChars="0"/>
        <w:rPr>
          <w:b/>
          <w:bCs w:val="0"/>
        </w:rPr>
      </w:pPr>
      <w:r>
        <w:rPr>
          <w:b/>
          <w:bCs w:val="0"/>
        </w:rPr>
        <w:t>2.8.1. Quanto à Licença Pública</w:t>
      </w:r>
    </w:p>
    <w:p>
      <w:pPr>
        <w:pStyle w:val="3"/>
        <w:tabs>
          <w:tab w:val="clear" w:pos="0"/>
        </w:tabs>
        <w:spacing w:line="360" w:lineRule="auto"/>
        <w:rPr>
          <w:rFonts w:ascii="Arial" w:hAnsi="Arial" w:cs="Arial"/>
          <w:b/>
        </w:rPr>
      </w:pPr>
      <w:r>
        <w:t xml:space="preserve">A General Public License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Quaisquer cópias deverão ser sob a mesma licença e conter no código do projeto o arquivo de licença com o devido </w:t>
      </w:r>
      <w:r>
        <w:rPr>
          <w:i/>
          <w:iCs w:val="0"/>
        </w:rPr>
        <w:t>copyright</w:t>
      </w:r>
      <w:r>
        <w:rPr>
          <w:i w:val="0"/>
          <w:iCs/>
        </w:rPr>
        <w:t xml:space="preserve"> (direito de cópia); Toda e qualquer alteração deverá ser documentada. Quanto às limitações desta licensa deve-se levar em conta que ela não preve nenhuma garantia perante ao uso do código.</w:t>
      </w:r>
    </w:p>
    <w:p>
      <w:pPr>
        <w:pStyle w:val="3"/>
        <w:numPr>
          <w:ilvl w:val="0"/>
          <w:numId w:val="0"/>
        </w:numPr>
        <w:spacing w:line="360" w:lineRule="auto"/>
        <w:ind w:left="851" w:leftChars="0" w:right="0" w:rightChars="0"/>
        <w:rPr>
          <w:i w:val="0"/>
          <w:iCs/>
        </w:rPr>
      </w:pPr>
    </w:p>
    <w:p>
      <w:pPr>
        <w:pStyle w:val="3"/>
        <w:numPr>
          <w:ilvl w:val="0"/>
          <w:numId w:val="0"/>
        </w:numPr>
        <w:spacing w:line="360" w:lineRule="auto"/>
        <w:ind w:right="0" w:rightChars="0"/>
        <w:rPr>
          <w:b/>
          <w:bCs w:val="0"/>
          <w:i w:val="0"/>
          <w:iCs/>
        </w:rPr>
      </w:pPr>
      <w:r>
        <w:rPr>
          <w:b/>
          <w:bCs w:val="0"/>
          <w:i w:val="0"/>
          <w:iCs/>
        </w:rPr>
        <w:t>2.8.2. Quanto às Regras Trabalhistas</w:t>
      </w:r>
    </w:p>
    <w:p>
      <w:pPr>
        <w:pStyle w:val="3"/>
        <w:tabs>
          <w:tab w:val="clear" w:pos="0"/>
        </w:tabs>
        <w:spacing w:line="360" w:lineRule="auto"/>
        <w:rPr>
          <w:rFonts w:ascii="Arial" w:hAnsi="Arial" w:cs="Arial"/>
          <w:b/>
        </w:rPr>
      </w:pPr>
      <w:r>
        <w:rPr>
          <w:b w:val="0"/>
          <w:bCs/>
          <w:i w:val="0"/>
          <w:iCs/>
        </w:rPr>
        <w:t>Não há intenção alguma do grupo, enquanto projeto de conclusão de curso, de contratar profissionais para criar aulas e libera-las para que seja incluido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pPr>
        <w:pStyle w:val="3"/>
        <w:tabs>
          <w:tab w:val="clear" w:pos="0"/>
        </w:tabs>
        <w:spacing w:line="360" w:lineRule="auto"/>
      </w:pPr>
      <w:r>
        <w:t>É necessário deixar claro que não haverá nenhum vínculo empregatício com os criadores de conteúdo de vídeos retirados das plataformas grátis.</w:t>
      </w:r>
    </w:p>
    <w:p>
      <w:pPr>
        <w:pStyle w:val="3"/>
        <w:tabs>
          <w:tab w:val="clear" w:pos="0"/>
        </w:tabs>
        <w:spacing w:line="360" w:lineRule="auto"/>
        <w:rPr>
          <w:rFonts w:ascii="Arial" w:hAnsi="Arial" w:cs="Arial"/>
          <w:b/>
        </w:rPr>
      </w:pPr>
    </w:p>
    <w:p>
      <w:pPr>
        <w:pStyle w:val="3"/>
        <w:numPr>
          <w:ilvl w:val="0"/>
          <w:numId w:val="0"/>
        </w:numPr>
        <w:spacing w:line="360" w:lineRule="auto"/>
        <w:ind w:right="0" w:rightChars="0"/>
        <w:rPr>
          <w:b w:val="0"/>
          <w:bCs/>
          <w:i w:val="0"/>
          <w:iCs/>
        </w:rPr>
      </w:pPr>
      <w:r>
        <w:rPr>
          <w:b/>
          <w:bCs w:val="0"/>
          <w:i w:val="0"/>
          <w:iCs/>
        </w:rPr>
        <w:t>2.8.3. Quanto ao uso de vídeos das plataformas</w:t>
      </w:r>
    </w:p>
    <w:p>
      <w:pPr>
        <w:pStyle w:val="3"/>
        <w:tabs>
          <w:tab w:val="clear" w:pos="0"/>
        </w:tabs>
        <w:spacing w:line="360" w:lineRule="auto"/>
        <w:rPr>
          <w:rFonts w:ascii="Arial" w:hAnsi="Arial" w:cs="Arial"/>
          <w:b/>
        </w:rPr>
      </w:pPr>
      <w:r>
        <w:t>A única regra que implica na implantação do projeto é a questão dos direitos autorais. Caso o criador de conteúdo não queira que seus vídeos sejam transmitidos no projeto, o site terá uma secção específica para retirada de vídeos, bem como a de inserção dos mesmos.</w:t>
      </w:r>
    </w:p>
    <w:p>
      <w:pPr>
        <w:pStyle w:val="3"/>
        <w:numPr>
          <w:ilvl w:val="0"/>
          <w:numId w:val="0"/>
        </w:numPr>
        <w:ind w:right="0" w:rightChars="0"/>
        <w:rPr>
          <w:b/>
          <w:bCs w:val="0"/>
        </w:rPr>
      </w:pPr>
      <w:r>
        <w:br w:type="page"/>
      </w:r>
      <w:r>
        <w:rPr>
          <w:b/>
          <w:bCs w:val="0"/>
        </w:rPr>
        <w:t>3. DESENVOLVIMENTO</w:t>
      </w:r>
    </w:p>
    <w:p>
      <w:pPr>
        <w:pStyle w:val="3"/>
        <w:tabs>
          <w:tab w:val="clear" w:pos="0"/>
        </w:tabs>
        <w:rPr>
          <w:rFonts w:ascii="Arial" w:hAnsi="Arial" w:cs="Arial"/>
          <w:b/>
        </w:rPr>
      </w:pPr>
      <w:r>
        <w:t xml:space="preserve">Este capítulo abrangerá toda a documentação dos códigos do projeto e explicação básica sobre o código. Deve-se ter em mente que haverão algumas reutilizações de um mesmo código, sendo este explicado apenas uma vez e citado nas outras. </w:t>
      </w:r>
    </w:p>
    <w:p>
      <w:pPr>
        <w:pStyle w:val="3"/>
        <w:numPr>
          <w:ilvl w:val="0"/>
          <w:numId w:val="0"/>
        </w:numPr>
        <w:ind w:right="0" w:rightChars="0"/>
      </w:pPr>
    </w:p>
    <w:p>
      <w:pPr>
        <w:pStyle w:val="3"/>
        <w:numPr>
          <w:ilvl w:val="0"/>
          <w:numId w:val="0"/>
        </w:numPr>
        <w:ind w:right="0" w:rightChars="0"/>
        <w:rPr>
          <w:rFonts w:hint="default"/>
          <w:b/>
          <w:bCs w:val="0"/>
        </w:rPr>
      </w:pPr>
      <w:r>
        <w:rPr>
          <w:b/>
          <w:bCs w:val="0"/>
        </w:rPr>
        <w:t xml:space="preserve">3.1 FRAMEWORK </w:t>
      </w:r>
      <w:r>
        <w:rPr>
          <w:rFonts w:hint="default"/>
          <w:b/>
          <w:bCs w:val="0"/>
        </w:rPr>
        <w:t>“DO-BINHO”</w:t>
      </w:r>
    </w:p>
    <w:p>
      <w:pPr>
        <w:pStyle w:val="3"/>
        <w:tabs>
          <w:tab w:val="clear" w:pos="0"/>
        </w:tabs>
        <w:rPr>
          <w:rFonts w:hint="default"/>
        </w:rPr>
      </w:pPr>
      <w:r>
        <w:rPr>
          <w:rFonts w:hint="default"/>
          <w:b/>
          <w:bCs w:val="0"/>
        </w:rPr>
        <w:t>Figure 7: Tree view of the Framework</w:t>
      </w:r>
    </w:p>
    <w:p>
      <w:pPr>
        <w:pStyle w:val="3"/>
        <w:tabs>
          <w:tab w:val="clear" w:pos="0"/>
        </w:tabs>
        <w:rPr>
          <w:rFonts w:ascii="Arial" w:hAnsi="Arial" w:cs="Arial"/>
          <w:b/>
        </w:rPr>
      </w:pPr>
      <w:r>
        <w:drawing>
          <wp:inline distT="0" distB="0" distL="114300" distR="114300">
            <wp:extent cx="4370070" cy="3192145"/>
            <wp:effectExtent l="0" t="0" r="1143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12"/>
                    <a:stretch>
                      <a:fillRect/>
                    </a:stretch>
                  </pic:blipFill>
                  <pic:spPr>
                    <a:xfrm>
                      <a:off x="0" y="0"/>
                      <a:ext cx="4370070" cy="3192145"/>
                    </a:xfrm>
                    <a:prstGeom prst="rect">
                      <a:avLst/>
                    </a:prstGeom>
                    <a:noFill/>
                    <a:ln w="9525">
                      <a:noFill/>
                      <a:miter/>
                    </a:ln>
                  </pic:spPr>
                </pic:pic>
              </a:graphicData>
            </a:graphic>
          </wp:inline>
        </w:drawing>
      </w:r>
    </w:p>
    <w:p>
      <w:pPr>
        <w:pStyle w:val="3"/>
        <w:tabs>
          <w:tab w:val="clear" w:pos="0"/>
        </w:tabs>
        <w:rPr>
          <w:rFonts w:ascii="Arial" w:hAnsi="Arial" w:cs="Arial"/>
          <w:b/>
        </w:rPr>
      </w:pPr>
      <w:r>
        <w:t>Fonte:(Arquivo pessoal)</w:t>
      </w:r>
    </w:p>
    <w:p>
      <w:pPr>
        <w:pStyle w:val="3"/>
        <w:tabs>
          <w:tab w:val="clear" w:pos="0"/>
        </w:tabs>
        <w:rPr>
          <w:rFonts w:ascii="Arial" w:hAnsi="Arial" w:cs="Arial"/>
          <w:b/>
        </w:rPr>
      </w:pPr>
    </w:p>
    <w:p>
      <w:pPr>
        <w:pStyle w:val="3"/>
        <w:tabs>
          <w:tab w:val="clear" w:pos="0"/>
        </w:tabs>
        <w:rPr>
          <w:rFonts w:ascii="Arial" w:hAnsi="Arial" w:cs="Arial"/>
          <w:b/>
        </w:rPr>
      </w:pPr>
      <w:r>
        <w:t xml:space="preserve">Na figura 7 pode-se ver como é composto o framework que utilizamos, apelidado de </w:t>
      </w:r>
      <w:r>
        <w:rPr>
          <w:rFonts w:hint="default"/>
        </w:rPr>
        <w:t>“Framework do Binho” por se tratar de um framework criado pelo professor João Rubens Marchete Filho e disponibilizado através do link https://github.com/GabrielCoelho/fw-do-Binho</w:t>
      </w:r>
    </w:p>
    <w:p>
      <w:pPr>
        <w:pStyle w:val="3"/>
        <w:tabs>
          <w:tab w:val="clear" w:pos="0"/>
        </w:tabs>
        <w:rPr>
          <w:rFonts w:ascii="Arial" w:hAnsi="Arial" w:cs="Arial"/>
          <w:b/>
        </w:rPr>
      </w:pPr>
      <w:r>
        <w:t xml:space="preserve">Dentro do diretório APP existem três pastas, cada uma direcionada a um polo no desenvolvimento do projeto. Além delas, existem mais duas pastas, a </w:t>
      </w:r>
      <w:r>
        <w:rPr>
          <w:i/>
          <w:iCs w:val="0"/>
        </w:rPr>
        <w:t>public</w:t>
      </w:r>
      <w:r>
        <w:rPr>
          <w:i w:val="0"/>
          <w:iCs/>
        </w:rPr>
        <w:t xml:space="preserve"> e a </w:t>
      </w:r>
      <w:r>
        <w:rPr>
          <w:i/>
          <w:iCs w:val="0"/>
        </w:rPr>
        <w:t>vendor</w:t>
      </w:r>
      <w:r>
        <w:rPr>
          <w:i w:val="0"/>
          <w:iCs/>
        </w:rPr>
        <w:t>. Por fim, existem os arquivos na pasta raiz do projeto.</w:t>
      </w:r>
    </w:p>
    <w:p>
      <w:pPr>
        <w:pStyle w:val="3"/>
        <w:numPr>
          <w:ilvl w:val="0"/>
          <w:numId w:val="0"/>
        </w:numPr>
        <w:ind w:right="0" w:rightChars="0"/>
      </w:pPr>
      <w:r>
        <w:br w:type="page"/>
      </w:r>
    </w:p>
    <w:p>
      <w:pPr>
        <w:pStyle w:val="3"/>
        <w:numPr>
          <w:ilvl w:val="0"/>
          <w:numId w:val="0"/>
        </w:numPr>
        <w:spacing w:line="360" w:lineRule="auto"/>
        <w:ind w:right="0" w:rightChars="0"/>
        <w:rPr>
          <w:b/>
          <w:bCs w:val="0"/>
        </w:rPr>
      </w:pPr>
      <w:r>
        <w:rPr>
          <w:b/>
          <w:bCs w:val="0"/>
        </w:rPr>
        <w:t>3.1.1. APP/Controller</w:t>
      </w:r>
    </w:p>
    <w:p>
      <w:pPr>
        <w:pStyle w:val="3"/>
        <w:tabs>
          <w:tab w:val="clear" w:pos="0"/>
        </w:tabs>
        <w:spacing w:line="360" w:lineRule="auto"/>
        <w:rPr>
          <w:rFonts w:ascii="Arial" w:hAnsi="Arial" w:cs="Arial"/>
          <w:b/>
        </w:rPr>
      </w:pPr>
      <w:r>
        <w:t>Neste diretório é que serão criadas as classes (orientação a objetos) para controlar, como o nome diz, toda a aplicação. Isto é, toda a programação, toda a lógica estará nesta pasta.</w:t>
      </w:r>
    </w:p>
    <w:p>
      <w:pPr>
        <w:spacing w:line="360" w:lineRule="auto"/>
      </w:pPr>
    </w:p>
    <w:p>
      <w:pPr>
        <w:spacing w:line="360" w:lineRule="auto"/>
        <w:rPr>
          <w:b/>
          <w:bCs/>
          <w:sz w:val="24"/>
          <w:szCs w:val="28"/>
        </w:rPr>
      </w:pPr>
      <w:r>
        <w:rPr>
          <w:b/>
          <w:bCs/>
          <w:sz w:val="24"/>
          <w:szCs w:val="28"/>
        </w:rPr>
        <w:t>3.1.2. APP/Db</w:t>
      </w:r>
    </w:p>
    <w:p>
      <w:pPr>
        <w:pStyle w:val="3"/>
        <w:tabs>
          <w:tab w:val="clear" w:pos="0"/>
        </w:tabs>
      </w:pPr>
      <w:r>
        <w:t xml:space="preserve">Este diretório é, inicialmente, composto de apenas dois arquivos. Estes são responsáveis por conectar ao banco de dados e executar comandos SQL para busca, inserção e remoção de dados. </w:t>
      </w:r>
    </w:p>
    <w:p/>
    <w:p>
      <w:pPr>
        <w:spacing w:line="360" w:lineRule="auto"/>
        <w:rPr>
          <w:b/>
          <w:bCs/>
        </w:rPr>
      </w:pPr>
      <w:r>
        <w:rPr>
          <w:b/>
          <w:bCs/>
        </w:rPr>
        <w:t>3.1.3. APP/Views</w:t>
      </w:r>
    </w:p>
    <w:p>
      <w:pPr>
        <w:pStyle w:val="3"/>
        <w:tabs>
          <w:tab w:val="clear" w:pos="0"/>
        </w:tabs>
        <w:spacing w:line="360" w:lineRule="auto"/>
      </w:pPr>
      <w:r>
        <w:t xml:space="preserve">Os arquivos PHP que terão conteúdo HTML deverão estar presentes neste diretório. Todo o design deverá estar nesta página, por mais que haja conteúdo de lógica em algumas páginas (que faz-se necessário em qualquer projeto desenvolvido em PHP). Não há limitações quanto a criação de novos diretórios dentro deste, até é encorajado para que isso aconteça. </w:t>
      </w:r>
    </w:p>
    <w:p/>
    <w:p>
      <w:pPr>
        <w:rPr>
          <w:b/>
          <w:bCs/>
        </w:rPr>
      </w:pPr>
      <w:r>
        <w:rPr>
          <w:b/>
          <w:bCs/>
        </w:rPr>
        <w:t>3.1.4. Public</w:t>
      </w:r>
    </w:p>
    <w:p>
      <w:pPr>
        <w:pStyle w:val="3"/>
        <w:tabs>
          <w:tab w:val="clear" w:pos="0"/>
        </w:tabs>
      </w:pPr>
      <w:r>
        <w:t>Neste diretório é que haverão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p>
    <w:p/>
    <w:p>
      <w:pPr>
        <w:rPr>
          <w:b w:val="0"/>
          <w:bCs w:val="0"/>
        </w:rPr>
      </w:pPr>
      <w:r>
        <w:rPr>
          <w:b/>
          <w:bCs/>
        </w:rPr>
        <w:t>3.1.5. Vendor</w:t>
      </w:r>
    </w:p>
    <w:p>
      <w:pPr>
        <w:pStyle w:val="3"/>
        <w:tabs>
          <w:tab w:val="clear" w:pos="0"/>
        </w:tabs>
      </w:pPr>
      <w:r>
        <w:rPr>
          <w:b w:val="0"/>
          <w:bCs w:val="0"/>
        </w:rPr>
        <w:t xml:space="preserve">Este diretório é criado a partir do Composer, que é uma ferramenta de gerenciamento de pacotes próprio para o PHP. Pelo fato do framework não ser criado pelo grupo, é preferível que se tenha um conhecimento alto de PHP para que seja alterado qualquer conteúdo desta pasta. </w:t>
      </w:r>
    </w:p>
    <w:p>
      <w:pPr>
        <w:rPr>
          <w:b w:val="0"/>
          <w:bCs w:val="0"/>
        </w:rPr>
      </w:pPr>
      <w:r>
        <w:rPr>
          <w:b w:val="0"/>
          <w:bCs w:val="0"/>
        </w:rPr>
        <w:br w:type="page"/>
      </w:r>
    </w:p>
    <w:p>
      <w:pPr>
        <w:rPr>
          <w:b/>
          <w:bCs/>
        </w:rPr>
      </w:pPr>
      <w:r>
        <w:rPr>
          <w:b/>
          <w:bCs/>
        </w:rPr>
        <w:t>3.1.6. Arquivos soltos no diretório raiz</w:t>
      </w:r>
    </w:p>
    <w:p>
      <w:pPr>
        <w:pStyle w:val="3"/>
        <w:tabs>
          <w:tab w:val="clear" w:pos="0"/>
        </w:tabs>
      </w:pPr>
      <w:r>
        <w:t xml:space="preserve">Parte importante do framework, os arquivos PHP que estão na raiz do projeto devem ser alterados apenas em conteúdo, acrescentando e decrementando o que for necessário. No arquivo de rotas pode-se alterar, criar ou excluir uma rota e deixar explicito o que fazer em cada uma das criadas. No arquivo de configuração deverá conter a criação de objetos dos controladores, além de configurar na variável </w:t>
      </w:r>
      <w:r>
        <w:rPr>
          <w:i/>
          <w:iCs w:val="0"/>
        </w:rPr>
        <w:t>$_ENV</w:t>
      </w:r>
      <w:r>
        <w:rPr>
          <w:i w:val="0"/>
          <w:iCs/>
        </w:rPr>
        <w:t xml:space="preserve"> o nome do banco de dados, a localização host dele, senha e usuário para o mesmo. </w:t>
      </w:r>
    </w:p>
    <w:p>
      <w:pPr>
        <w:rPr>
          <w:i w:val="0"/>
          <w:iCs/>
        </w:rPr>
      </w:pPr>
    </w:p>
    <w:p>
      <w:pPr>
        <w:rPr>
          <w:b/>
          <w:bCs/>
          <w:i w:val="0"/>
          <w:iCs/>
        </w:rPr>
      </w:pPr>
      <w:r>
        <w:rPr>
          <w:b/>
          <w:bCs/>
          <w:i w:val="0"/>
          <w:iCs/>
        </w:rPr>
        <w:t>3.2. Página Inicial</w:t>
      </w:r>
    </w:p>
    <w:p>
      <w:pPr>
        <w:pStyle w:val="3"/>
        <w:tabs>
          <w:tab w:val="clear" w:pos="0"/>
        </w:tabs>
      </w:pPr>
      <w:r>
        <w:rPr>
          <w:b w:val="0"/>
          <w:bCs w:val="0"/>
          <w:i w:val="0"/>
          <w:iCs/>
        </w:rPr>
        <w:t xml:space="preserve">Para a criação da página inicial foi utilizado o framework Bootstrap para o CSS e alguns </w:t>
      </w:r>
      <w:r>
        <w:rPr>
          <w:b w:val="0"/>
          <w:bCs w:val="0"/>
          <w:i/>
          <w:iCs w:val="0"/>
        </w:rPr>
        <w:t xml:space="preserve">snippets </w:t>
      </w:r>
      <w:r>
        <w:rPr>
          <w:b w:val="0"/>
          <w:bCs w:val="0"/>
          <w:i w:val="0"/>
          <w:iCs/>
        </w:rPr>
        <w:t xml:space="preserve">(trechos de código) encontrados na internet de acesso e uso livres, como exemplo, temos o Login </w:t>
      </w:r>
      <w:r>
        <w:rPr>
          <w:b w:val="0"/>
          <w:bCs w:val="0"/>
          <w:i/>
          <w:iCs w:val="0"/>
        </w:rPr>
        <w:t>dropdown</w:t>
      </w:r>
      <w:r>
        <w:rPr>
          <w:b w:val="0"/>
          <w:bCs w:val="0"/>
          <w:i w:val="0"/>
          <w:iCs/>
        </w:rPr>
        <w:t xml:space="preserve"> (menu suspenso) e o slider responsivo. </w:t>
      </w:r>
    </w:p>
    <w:p>
      <w:pPr>
        <w:pStyle w:val="3"/>
        <w:tabs>
          <w:tab w:val="clear" w:pos="0"/>
        </w:tabs>
      </w:pPr>
      <w:r>
        <w:rPr>
          <w:b w:val="0"/>
          <w:bCs w:val="0"/>
          <w:i w:val="0"/>
          <w:iCs/>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pPr>
        <w:pStyle w:val="3"/>
        <w:tabs>
          <w:tab w:val="clear" w:pos="0"/>
        </w:tabs>
      </w:pPr>
      <w:r>
        <w:t xml:space="preserve">Na figura 8, temos a visualização básica da página inicial, com o menu suspenso aberto. Vale como nota que o slider tem 3 campos, </w:t>
      </w:r>
      <w:r>
        <w:rPr>
          <w:rFonts w:hint="default"/>
        </w:rPr>
        <w:t xml:space="preserve">“passeando” por eles automaticamente ou através do controle do slider. Na figura, por se tratar de um </w:t>
      </w:r>
      <w:r>
        <w:rPr>
          <w:rFonts w:hint="default"/>
          <w:i/>
          <w:iCs w:val="0"/>
        </w:rPr>
        <w:t>screenshot</w:t>
      </w:r>
      <w:r>
        <w:rPr>
          <w:rFonts w:hint="default"/>
          <w:i w:val="0"/>
          <w:iCs/>
        </w:rPr>
        <w:t xml:space="preserve"> (captura de tela), apenas uma imagem do slider pode ser vista.</w:t>
      </w:r>
    </w:p>
    <w:p>
      <w:pPr>
        <w:pStyle w:val="3"/>
        <w:numPr>
          <w:ilvl w:val="0"/>
          <w:numId w:val="0"/>
        </w:numPr>
        <w:ind w:left="851" w:leftChars="0" w:right="0" w:rightChars="0"/>
      </w:pPr>
      <w:r>
        <w:rPr>
          <w:rFonts w:hint="default"/>
          <w:i w:val="0"/>
          <w:iCs/>
        </w:rPr>
        <w:br w:type="page"/>
      </w:r>
      <w:r>
        <w:rPr>
          <w:b/>
          <w:bCs w:val="0"/>
        </w:rPr>
        <w:t>Figure 8: ./app/views/index.php</w:t>
      </w:r>
    </w:p>
    <w:p>
      <w:pPr>
        <w:pStyle w:val="3"/>
        <w:tabs>
          <w:tab w:val="clear" w:pos="0"/>
        </w:tabs>
      </w:pPr>
      <w:r>
        <w:drawing>
          <wp:inline distT="0" distB="0" distL="114300" distR="114300">
            <wp:extent cx="4930140" cy="3698240"/>
            <wp:effectExtent l="0" t="0" r="3810" b="165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13"/>
                    <a:stretch>
                      <a:fillRect/>
                    </a:stretch>
                  </pic:blipFill>
                  <pic:spPr>
                    <a:xfrm>
                      <a:off x="0" y="0"/>
                      <a:ext cx="4930140" cy="3698240"/>
                    </a:xfrm>
                    <a:prstGeom prst="rect">
                      <a:avLst/>
                    </a:prstGeom>
                    <a:noFill/>
                    <a:ln w="9525">
                      <a:noFill/>
                      <a:miter/>
                    </a:ln>
                  </pic:spPr>
                </pic:pic>
              </a:graphicData>
            </a:graphic>
          </wp:inline>
        </w:drawing>
      </w:r>
    </w:p>
    <w:p>
      <w:pPr>
        <w:pStyle w:val="3"/>
        <w:tabs>
          <w:tab w:val="clear" w:pos="0"/>
        </w:tabs>
      </w:pPr>
      <w:r>
        <w:t>Fonte: (arquivo pessoal)</w:t>
      </w:r>
    </w:p>
    <w:p/>
    <w:p>
      <w:pPr>
        <w:rPr>
          <w:b/>
          <w:bCs/>
          <w:sz w:val="24"/>
          <w:szCs w:val="28"/>
        </w:rPr>
      </w:pPr>
      <w:r>
        <w:rPr>
          <w:b/>
          <w:bCs/>
          <w:sz w:val="24"/>
          <w:szCs w:val="28"/>
        </w:rPr>
        <w:t>3.2.1 Código da Página inicial</w:t>
      </w:r>
    </w:p>
    <w:p>
      <w:pPr>
        <w:pStyle w:val="3"/>
        <w:tabs>
          <w:tab w:val="clear" w:pos="0"/>
        </w:tabs>
      </w:pPr>
      <w:r>
        <w:t xml:space="preserve">Como documentado anteriormente, na página inicial temos um slider, um menu suspenso além de alguns códigos de JavaScript para dar beleza ao site. Dentro destes últimos, podemos citar a forma como alguns componentes surgem na tela para o usuário. Assim que chegam a determinada </w:t>
      </w:r>
      <w:r>
        <w:rPr>
          <w:rFonts w:hint="default"/>
        </w:rPr>
        <w:t xml:space="preserve">“altura” do site, algumas </w:t>
      </w:r>
      <w:r>
        <w:rPr>
          <w:rFonts w:hint="default"/>
          <w:i/>
          <w:iCs w:val="0"/>
        </w:rPr>
        <w:t>divs</w:t>
      </w:r>
      <w:r>
        <w:rPr>
          <w:rFonts w:hint="default"/>
          <w:i w:val="0"/>
          <w:iCs/>
        </w:rPr>
        <w:t xml:space="preserve"> (tags para divisão de secções no HTML) aparecem automaticamente. </w:t>
      </w:r>
    </w:p>
    <w:p>
      <w:pPr>
        <w:pStyle w:val="3"/>
        <w:tabs>
          <w:tab w:val="clear" w:pos="0"/>
        </w:tabs>
      </w:pPr>
      <w:r>
        <w:t>Note que no projeto há um diretório dentro de views chamado de INC (./app/views/inc) onde existem trechos de códigos HTML repetidos diversas vezes em cada página. Estes são o Header e o Footer, para isso fizemos que eles carregassem automáticamente em cada início e final de rota respectivamente.</w:t>
      </w:r>
    </w:p>
    <w:p/>
    <w:p/>
    <w:p/>
    <w:p/>
    <w:p/>
    <w:p/>
    <w:p>
      <w:pPr>
        <w:pStyle w:val="3"/>
        <w:tabs>
          <w:tab w:val="clear" w:pos="0"/>
        </w:tabs>
      </w:pPr>
      <w:r>
        <w:rPr>
          <w:b/>
          <w:bCs w:val="0"/>
        </w:rPr>
        <w:t>Figure 9: index.php codes</w:t>
      </w:r>
    </w:p>
    <w:p>
      <w:pPr>
        <w:pStyle w:val="3"/>
        <w:tabs>
          <w:tab w:val="clear" w:pos="0"/>
        </w:tabs>
      </w:pPr>
      <w:r>
        <w:drawing>
          <wp:inline distT="0" distB="0" distL="114300" distR="114300">
            <wp:extent cx="4944745" cy="2441575"/>
            <wp:effectExtent l="0" t="0" r="8255" b="158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4"/>
                    <a:stretch>
                      <a:fillRect/>
                    </a:stretch>
                  </pic:blipFill>
                  <pic:spPr>
                    <a:xfrm>
                      <a:off x="0" y="0"/>
                      <a:ext cx="4944745" cy="2441575"/>
                    </a:xfrm>
                    <a:prstGeom prst="rect">
                      <a:avLst/>
                    </a:prstGeom>
                    <a:noFill/>
                    <a:ln w="9525">
                      <a:noFill/>
                      <a:miter/>
                    </a:ln>
                  </pic:spPr>
                </pic:pic>
              </a:graphicData>
            </a:graphic>
          </wp:inline>
        </w:drawing>
      </w:r>
    </w:p>
    <w:p>
      <w:pPr>
        <w:pStyle w:val="3"/>
        <w:tabs>
          <w:tab w:val="clear" w:pos="0"/>
        </w:tabs>
      </w:pPr>
      <w:r>
        <w:t>Fonte (Arquivo Pessoal)</w:t>
      </w:r>
    </w:p>
    <w:p/>
    <w:p>
      <w:pPr>
        <w:rPr>
          <w:b/>
          <w:bCs/>
        </w:rPr>
      </w:pPr>
      <w:r>
        <w:rPr>
          <w:b/>
          <w:bCs/>
        </w:rPr>
        <w:t>3.3. PÁGINA DE CADASTRO</w:t>
      </w:r>
    </w:p>
    <w:p>
      <w:pPr>
        <w:pStyle w:val="3"/>
        <w:tabs>
          <w:tab w:val="clear" w:pos="0"/>
        </w:tabs>
      </w:pPr>
      <w:r>
        <w:t xml:space="preserve">Para a página de cadastro foi utilizada as propriedades básicas do bootstrap própria para formulário. Assim, foi decidido colocar o formulário como parte central e, abaixo dele, alguns motivos para se cadastrar no site. Para o cadastro, inicialmente, foi elaborado algo simples, porém necessários. São estes o nome completo, e-mail e criação de uma senha. </w:t>
      </w:r>
    </w:p>
    <w:p/>
    <w:p>
      <w:pPr>
        <w:pStyle w:val="3"/>
        <w:tabs>
          <w:tab w:val="clear" w:pos="0"/>
        </w:tabs>
      </w:pPr>
      <w:r>
        <w:rPr>
          <w:b/>
          <w:bCs w:val="0"/>
        </w:rPr>
        <w:t>Figure 10: Cadastro</w:t>
      </w:r>
    </w:p>
    <w:p>
      <w:pPr>
        <w:pStyle w:val="3"/>
        <w:tabs>
          <w:tab w:val="clear" w:pos="0"/>
        </w:tabs>
      </w:pPr>
      <w:r>
        <w:drawing>
          <wp:inline distT="0" distB="0" distL="114300" distR="114300">
            <wp:extent cx="3347720" cy="2511425"/>
            <wp:effectExtent l="0" t="0" r="5080" b="3175"/>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15"/>
                    <a:stretch>
                      <a:fillRect/>
                    </a:stretch>
                  </pic:blipFill>
                  <pic:spPr>
                    <a:xfrm>
                      <a:off x="0" y="0"/>
                      <a:ext cx="3347720" cy="2511425"/>
                    </a:xfrm>
                    <a:prstGeom prst="rect">
                      <a:avLst/>
                    </a:prstGeom>
                    <a:noFill/>
                    <a:ln w="9525">
                      <a:noFill/>
                      <a:miter/>
                    </a:ln>
                  </pic:spPr>
                </pic:pic>
              </a:graphicData>
            </a:graphic>
          </wp:inline>
        </w:drawing>
      </w:r>
    </w:p>
    <w:p>
      <w:pPr>
        <w:pStyle w:val="3"/>
        <w:tabs>
          <w:tab w:val="clear" w:pos="0"/>
        </w:tabs>
      </w:pPr>
      <w:r>
        <w:t>Fonte (Arquivo Pessoal)</w:t>
      </w:r>
    </w:p>
    <w:p>
      <w:pPr>
        <w:pStyle w:val="3"/>
        <w:tabs>
          <w:tab w:val="clear" w:pos="0"/>
        </w:tabs>
        <w:rPr>
          <w:rFonts w:ascii="Arial" w:hAnsi="Arial" w:cs="Arial"/>
          <w:b/>
        </w:rPr>
      </w:pPr>
      <w:r>
        <w:br w:type="page"/>
      </w:r>
      <w:r>
        <w:rPr>
          <w:rFonts w:ascii="Arial" w:hAnsi="Arial" w:cs="Arial"/>
          <w:b/>
          <w:sz w:val="28"/>
          <w:szCs w:val="32"/>
        </w:rPr>
        <w:t>REFERÊNCIAS</w:t>
      </w:r>
    </w:p>
    <w:p>
      <w:pPr>
        <w:spacing w:line="360" w:lineRule="auto"/>
      </w:pPr>
    </w:p>
    <w:p>
      <w:pPr>
        <w:spacing w:line="360" w:lineRule="auto"/>
        <w:rPr>
          <w:rFonts w:ascii="Arial" w:hAnsi="Arial" w:cs="Arial"/>
          <w:lang w:val="pt-BR"/>
        </w:rPr>
      </w:pPr>
      <w:r>
        <w:rPr>
          <w:rFonts w:ascii="Arial" w:hAnsi="Arial" w:cs="Arial"/>
          <w:lang w:val="pt-BR"/>
        </w:rPr>
        <w:t>Pedro Rogério. Quais são as versões do html. {online}. Disponível na Internet via http://www.pinceladasdaweb.com.br/blog/2007/10/15/quais-sao-as-versoes-do-html/. Arquivo capturado em 15 de out. 2017</w:t>
      </w:r>
    </w:p>
    <w:p>
      <w:pPr>
        <w:spacing w:line="480" w:lineRule="auto"/>
        <w:rPr>
          <w:rFonts w:ascii="Arial" w:hAnsi="Arial" w:cs="Arial"/>
          <w:lang w:val="pt-BR"/>
        </w:rPr>
      </w:pPr>
    </w:p>
    <w:p>
      <w:pPr>
        <w:spacing w:line="360" w:lineRule="auto"/>
        <w:rPr>
          <w:rFonts w:ascii="Arial" w:hAnsi="Arial" w:cs="Arial"/>
          <w:lang w:val="pt-BR"/>
        </w:rPr>
      </w:pPr>
      <w:r>
        <w:rPr>
          <w:rFonts w:ascii="Arial" w:hAnsi="Arial" w:cs="Arial"/>
          <w:lang w:val="pt-BR"/>
        </w:rPr>
        <w:t>https://pt.wikipedia.org/wiki/Servidor. Novembro 2012</w:t>
      </w:r>
    </w:p>
    <w:p>
      <w:pPr>
        <w:spacing w:line="480" w:lineRule="auto"/>
        <w:rPr>
          <w:rFonts w:ascii="Arial" w:hAnsi="Arial" w:cs="Arial"/>
          <w:lang w:val="pt-BR"/>
        </w:rPr>
      </w:pPr>
    </w:p>
    <w:p>
      <w:pPr>
        <w:spacing w:line="360" w:lineRule="auto"/>
        <w:rPr>
          <w:rFonts w:ascii="Arial" w:hAnsi="Arial" w:cs="Arial"/>
          <w:lang w:val="pt-BR"/>
        </w:rPr>
      </w:pPr>
      <w:r>
        <w:rPr>
          <w:rFonts w:ascii="Arial" w:hAnsi="Arial" w:cs="Arial"/>
          <w:lang w:val="pt-BR"/>
        </w:rPr>
        <w:t>https://pt.wikipedia.org/wiki/Servidor_web. Junho 2017</w:t>
      </w:r>
    </w:p>
    <w:p>
      <w:pPr>
        <w:spacing w:line="480" w:lineRule="auto"/>
        <w:rPr>
          <w:rFonts w:ascii="Arial" w:hAnsi="Arial" w:cs="Arial"/>
          <w:lang w:val="pt-BR"/>
        </w:rPr>
      </w:pPr>
    </w:p>
    <w:p>
      <w:pPr>
        <w:spacing w:line="360" w:lineRule="auto"/>
        <w:rPr>
          <w:rFonts w:ascii="Arial" w:hAnsi="Arial" w:cs="Arial"/>
          <w:lang w:val="pt-BR"/>
        </w:rPr>
      </w:pPr>
      <w:r>
        <w:rPr>
          <w:rFonts w:ascii="Arial" w:hAnsi="Arial" w:cs="Arial"/>
          <w:lang w:val="pt-BR"/>
        </w:rPr>
        <w:t xml:space="preserve">https://pt.wikipedia.org/wiki/Rede_de_%C3%A1rea_local. Junho 2017 </w:t>
      </w:r>
    </w:p>
    <w:p>
      <w:pPr>
        <w:spacing w:line="480" w:lineRule="auto"/>
        <w:rPr>
          <w:rFonts w:ascii="Arial" w:hAnsi="Arial" w:cs="Arial"/>
          <w:lang w:val="pt-BR"/>
        </w:rPr>
      </w:pPr>
    </w:p>
    <w:p>
      <w:pPr>
        <w:spacing w:line="360" w:lineRule="auto"/>
        <w:rPr>
          <w:rFonts w:ascii="Arial" w:hAnsi="Arial" w:cs="Arial"/>
          <w:lang w:val="pt-BR"/>
        </w:rPr>
      </w:pPr>
      <w:r>
        <w:rPr>
          <w:rFonts w:ascii="Arial" w:hAnsi="Arial" w:cs="Arial"/>
          <w:caps/>
          <w:shd w:val="clear" w:color="auto" w:fill="FFFFFF"/>
        </w:rPr>
        <w:t>REDAÇÃO OFICINA</w:t>
      </w:r>
      <w:r>
        <w:rPr>
          <w:rFonts w:ascii="Arial" w:hAnsi="Arial" w:cs="Arial"/>
          <w:color w:val="000000"/>
          <w:shd w:val="clear" w:color="auto" w:fill="FFFFFF"/>
        </w:rPr>
        <w:t> </w:t>
      </w:r>
      <w:r>
        <w:rPr>
          <w:rStyle w:val="94"/>
          <w:rFonts w:ascii="Arial" w:hAnsi="Arial" w:cs="Arial"/>
          <w:color w:val="000000"/>
          <w:shd w:val="clear" w:color="auto" w:fill="FFFFFF"/>
        </w:rPr>
        <w:t>| @oficinadanet</w:t>
      </w:r>
      <w:r>
        <w:rPr>
          <w:rFonts w:ascii="Arial" w:hAnsi="Arial" w:cs="Arial"/>
          <w:color w:val="000000"/>
          <w:shd w:val="clear" w:color="auto" w:fill="FFFFFF"/>
        </w:rPr>
        <w:t>.</w:t>
      </w:r>
      <w:r>
        <w:rPr>
          <w:rFonts w:ascii="Arial" w:hAnsi="Arial" w:cs="Arial"/>
          <w:lang w:val="pt-BR"/>
        </w:rPr>
        <w:t xml:space="preserve"> O que é um servidor web. {online}. Disponível na Internet via </w:t>
      </w:r>
      <w:r>
        <w:rPr>
          <w:rFonts w:ascii="Arial" w:hAnsi="Arial" w:cs="Arial"/>
          <w:color w:val="24292E"/>
          <w:shd w:val="clear" w:color="auto" w:fill="FFFFFF"/>
        </w:rPr>
        <w:t>https://www.oficinadanet.com.br/artigo/servidores/o_que_e_um_servidor_web</w:t>
      </w:r>
    </w:p>
    <w:p>
      <w:pPr>
        <w:spacing w:line="360" w:lineRule="auto"/>
        <w:rPr>
          <w:rFonts w:ascii="Arial" w:hAnsi="Arial" w:cs="Arial"/>
          <w:lang w:val="pt-BR"/>
        </w:rPr>
      </w:pPr>
      <w:r>
        <w:rPr>
          <w:rFonts w:ascii="Arial" w:hAnsi="Arial" w:cs="Arial"/>
          <w:lang w:val="pt-BR"/>
        </w:rPr>
        <w:t>. Arquivo capturado em 14 de abri. 2010</w:t>
      </w:r>
    </w:p>
    <w:p>
      <w:pPr>
        <w:spacing w:line="480" w:lineRule="auto"/>
        <w:rPr>
          <w:rFonts w:ascii="Arial" w:hAnsi="Arial" w:cs="Arial"/>
          <w:lang w:val="pt-BR"/>
        </w:rPr>
      </w:pPr>
    </w:p>
    <w:p>
      <w:pPr>
        <w:spacing w:line="360" w:lineRule="auto"/>
        <w:rPr>
          <w:rFonts w:ascii="Arial" w:hAnsi="Arial" w:cs="Arial"/>
          <w:lang w:val="pt-BR"/>
        </w:rPr>
      </w:pPr>
      <w:r>
        <w:rPr>
          <w:rFonts w:ascii="Arial" w:hAnsi="Arial" w:cs="Arial"/>
          <w:lang w:val="pt-BR"/>
        </w:rPr>
        <w:t>http://historiadaslinguagensdeprogramacao.blogspot.com.br/ maio 2012</w:t>
      </w:r>
    </w:p>
    <w:p>
      <w:pPr>
        <w:spacing w:line="480" w:lineRule="auto"/>
        <w:rPr>
          <w:rFonts w:ascii="Arial" w:hAnsi="Arial" w:cs="Arial"/>
          <w:lang w:val="pt-BR"/>
        </w:rPr>
      </w:pPr>
    </w:p>
    <w:p>
      <w:pPr>
        <w:spacing w:line="360" w:lineRule="auto"/>
        <w:rPr>
          <w:rFonts w:ascii="Arial" w:hAnsi="Arial" w:cs="Arial"/>
          <w:lang w:val="pt-BR"/>
        </w:rPr>
      </w:pPr>
      <w:r>
        <w:rPr>
          <w:rFonts w:ascii="Arial" w:hAnsi="Arial" w:cs="Arial"/>
          <w:lang w:val="pt-BR"/>
        </w:rPr>
        <w:t>Kerdna. Linguagem de programação. http://www.okconcursos.com.br/apostilas/apostila-gratis/130-informatica-para-concursos/1689-linguagem-de-programacao#.WcMJt7J96M9</w:t>
      </w:r>
    </w:p>
    <w:p>
      <w:pPr>
        <w:spacing w:line="360" w:lineRule="auto"/>
        <w:rPr>
          <w:rFonts w:ascii="Arial" w:hAnsi="Arial" w:cs="Arial"/>
          <w:lang w:val="pt-BR"/>
        </w:rPr>
      </w:pPr>
    </w:p>
    <w:p>
      <w:pPr>
        <w:spacing w:line="360" w:lineRule="auto"/>
        <w:rPr>
          <w:rFonts w:ascii="Arial" w:hAnsi="Arial" w:cs="Arial"/>
          <w:lang w:val="pt-BR"/>
        </w:rPr>
      </w:pPr>
      <w:r>
        <w:rPr>
          <w:rFonts w:ascii="Arial" w:hAnsi="Arial" w:cs="Arial"/>
          <w:lang w:val="pt-BR"/>
        </w:rPr>
        <w:t>http://www.infoescola.com/informatica/php/. 2006-2017</w:t>
      </w:r>
    </w:p>
    <w:p>
      <w:pPr>
        <w:spacing w:line="480" w:lineRule="auto"/>
        <w:rPr>
          <w:rFonts w:ascii="Arial" w:hAnsi="Arial" w:cs="Arial"/>
          <w:lang w:val="pt-BR"/>
        </w:rPr>
      </w:pPr>
    </w:p>
    <w:p>
      <w:pPr>
        <w:spacing w:line="360" w:lineRule="auto"/>
        <w:rPr>
          <w:rFonts w:ascii="Arial" w:hAnsi="Arial" w:cs="Arial"/>
          <w:color w:val="24292E"/>
          <w:shd w:val="clear" w:color="auto" w:fill="FFFFFF"/>
        </w:rPr>
      </w:pPr>
      <w:r>
        <w:rPr>
          <w:rFonts w:ascii="Arial" w:hAnsi="Arial" w:cs="Arial"/>
          <w:color w:val="24292E"/>
          <w:shd w:val="clear" w:color="auto" w:fill="FFFFFF"/>
        </w:rPr>
        <w:t>PHP Group. http://php.net/manual/pt_BR/faq.general.php. 2001-2017</w:t>
      </w:r>
    </w:p>
    <w:p>
      <w:pPr>
        <w:spacing w:line="480" w:lineRule="auto"/>
        <w:rPr>
          <w:rFonts w:ascii="Arial" w:hAnsi="Arial" w:cs="Arial"/>
          <w:color w:val="24292E"/>
          <w:shd w:val="clear" w:color="auto" w:fill="FFFFFF"/>
        </w:rPr>
      </w:pPr>
    </w:p>
    <w:p>
      <w:pPr>
        <w:spacing w:line="360" w:lineRule="auto"/>
        <w:rPr>
          <w:rFonts w:ascii="Arial" w:hAnsi="Arial" w:cs="Arial"/>
          <w:color w:val="24292E"/>
          <w:shd w:val="clear" w:color="auto" w:fill="FFFFFF"/>
        </w:rPr>
      </w:pPr>
      <w:r>
        <w:rPr>
          <w:rFonts w:ascii="Arial" w:hAnsi="Arial" w:cs="Arial"/>
          <w:color w:val="24292E"/>
          <w:shd w:val="clear" w:color="auto" w:fill="FFFFFF"/>
        </w:rPr>
        <w:t>PHP Group. https://secure.php.net/manual/pt_BR/intro-whatcando.php. 2001-2017</w:t>
      </w:r>
    </w:p>
    <w:p>
      <w:pPr>
        <w:spacing w:line="360" w:lineRule="auto"/>
        <w:rPr>
          <w:rFonts w:ascii="Arial" w:hAnsi="Arial" w:cs="Arial"/>
          <w:color w:val="24292E"/>
          <w:shd w:val="clear" w:color="auto" w:fill="FFFFFF"/>
        </w:rPr>
      </w:pPr>
    </w:p>
    <w:p>
      <w:pPr>
        <w:spacing w:line="360" w:lineRule="auto"/>
        <w:rPr>
          <w:rFonts w:ascii="Arial" w:hAnsi="Arial" w:cs="Arial"/>
          <w:lang w:val="pt-BR"/>
        </w:rPr>
      </w:pPr>
      <w:r>
        <w:rPr>
          <w:rFonts w:ascii="Arial" w:hAnsi="Arial" w:cs="Arial"/>
        </w:rPr>
        <w:t>Paulo Sergio de Moraes</w:t>
      </w:r>
      <w:r>
        <w:rPr>
          <w:rFonts w:ascii="Arial" w:hAnsi="Arial" w:cs="Arial"/>
          <w:lang w:val="pt-BR"/>
        </w:rPr>
        <w:t xml:space="preserve">. Logica de Programção. {online}. Disponível na Internet via http://www.inf.ufsc.br/~vania.bogorny/teaching/ine5231/Logica.pdf. Arquivo capturado em 04 de abri 2000. </w:t>
      </w:r>
    </w:p>
    <w:p>
      <w:pPr>
        <w:spacing w:line="480" w:lineRule="auto"/>
        <w:rPr>
          <w:rFonts w:ascii="Arial" w:hAnsi="Arial" w:cs="Arial"/>
          <w:lang w:val="pt-BR"/>
        </w:rPr>
      </w:pPr>
    </w:p>
    <w:p>
      <w:pPr>
        <w:spacing w:line="360" w:lineRule="auto"/>
        <w:rPr>
          <w:rFonts w:ascii="Arial" w:hAnsi="Arial" w:cs="Arial"/>
          <w:lang w:val="pt-BR"/>
        </w:rPr>
      </w:pPr>
      <w:r>
        <w:rPr>
          <w:rFonts w:ascii="Arial" w:hAnsi="Arial" w:cs="Arial"/>
          <w:color w:val="24292E"/>
          <w:shd w:val="clear" w:color="auto" w:fill="FFFFFF"/>
        </w:rPr>
        <w:t>Robert P. Goldberg</w:t>
      </w:r>
      <w:r>
        <w:rPr>
          <w:rFonts w:ascii="Arial" w:hAnsi="Arial" w:cs="Arial"/>
          <w:lang w:val="pt-BR"/>
        </w:rPr>
        <w:t>. Virtualização um pouco de história. {online}. Disponível na Internet via https://hbueno.wordpress.com/2009/04/29/virtualizacao-um-pouco-de-historia/. Arquivo capturado em 29 de abri 2009.</w:t>
      </w:r>
    </w:p>
    <w:p>
      <w:pPr>
        <w:spacing w:line="480" w:lineRule="auto"/>
        <w:rPr>
          <w:rFonts w:ascii="Arial" w:hAnsi="Arial" w:cs="Arial"/>
          <w:lang w:val="pt-BR"/>
        </w:rPr>
      </w:pPr>
    </w:p>
    <w:p>
      <w:pPr>
        <w:spacing w:line="360" w:lineRule="auto"/>
        <w:rPr>
          <w:rFonts w:ascii="Arial" w:hAnsi="Arial" w:cs="Arial"/>
          <w:lang w:val="pt-BR"/>
        </w:rPr>
      </w:pPr>
      <w:r>
        <w:rPr>
          <w:rFonts w:ascii="Arial" w:hAnsi="Arial" w:cs="Arial"/>
          <w:lang w:val="pt-BR"/>
        </w:rPr>
        <w:t>Matéria Systems. Oque e CSS e qual sua importância {online}. Disponível na internet via http://www.matera.com/br/2012/07/25/o-que-e-css-e-qual-sua-importancia/. 25 de julho 2012.</w:t>
      </w:r>
    </w:p>
    <w:p>
      <w:pPr>
        <w:spacing w:line="360" w:lineRule="auto"/>
        <w:rPr>
          <w:rFonts w:ascii="Arial" w:hAnsi="Arial" w:cs="Arial"/>
          <w:lang w:val="pt-BR"/>
        </w:rPr>
      </w:pPr>
    </w:p>
    <w:p>
      <w:pPr>
        <w:spacing w:line="360" w:lineRule="auto"/>
        <w:rPr>
          <w:rFonts w:ascii="Arial" w:hAnsi="Arial" w:cs="Arial"/>
          <w:lang w:val="pt-BR"/>
        </w:rPr>
      </w:pPr>
      <w:r>
        <w:rPr>
          <w:rFonts w:ascii="Arial" w:hAnsi="Arial" w:cs="Arial"/>
          <w:iCs/>
          <w:color w:val="000000"/>
          <w:shd w:val="clear" w:color="auto" w:fill="FFFFFF"/>
        </w:rPr>
        <w:t>Gleyser Guimarães</w:t>
      </w:r>
      <w:r>
        <w:rPr>
          <w:rFonts w:ascii="Arial" w:hAnsi="Arial" w:cs="Arial"/>
          <w:lang w:val="pt-BR"/>
        </w:rPr>
        <w:t>. As primeiras linguagens de programação {online}. Disponível na internet via http://www.dsc.ufcg.edu.br/~pet/jornal/novembro2012/materias/historia_da_computacao.html. 2012.</w:t>
      </w:r>
    </w:p>
    <w:p>
      <w:pPr>
        <w:spacing w:line="360" w:lineRule="auto"/>
        <w:rPr>
          <w:rFonts w:ascii="Arial" w:hAnsi="Arial" w:cs="Arial"/>
          <w:lang w:val="pt-BR"/>
        </w:rPr>
      </w:pPr>
    </w:p>
    <w:p>
      <w:pPr>
        <w:spacing w:line="360" w:lineRule="auto"/>
        <w:rPr>
          <w:rFonts w:ascii="Arial" w:hAnsi="Arial" w:cs="Arial"/>
          <w:lang w:val="pt-BR"/>
        </w:rPr>
      </w:pPr>
    </w:p>
    <w:p>
      <w:pPr>
        <w:spacing w:line="360" w:lineRule="auto"/>
        <w:rPr>
          <w:rFonts w:ascii="Arial" w:hAnsi="Arial" w:cs="Arial"/>
          <w:lang w:val="pt-BR"/>
        </w:rPr>
      </w:pPr>
    </w:p>
    <w:p>
      <w:pPr>
        <w:spacing w:line="360" w:lineRule="auto"/>
        <w:rPr>
          <w:rFonts w:ascii="Arial" w:hAnsi="Arial" w:cs="Arial"/>
          <w:lang w:val="pt-BR"/>
        </w:rPr>
      </w:pPr>
    </w:p>
    <w:p>
      <w:pPr>
        <w:spacing w:line="360" w:lineRule="auto"/>
        <w:rPr>
          <w:rFonts w:ascii="Arial" w:hAnsi="Arial" w:cs="Arial"/>
          <w:lang w:val="pt-BR"/>
        </w:rPr>
      </w:pPr>
    </w:p>
    <w:p>
      <w:pPr>
        <w:spacing w:line="360" w:lineRule="auto"/>
        <w:rPr>
          <w:rFonts w:ascii="Arial" w:hAnsi="Arial" w:cs="Arial"/>
          <w:lang w:val="pt-BR"/>
        </w:rPr>
      </w:pPr>
    </w:p>
    <w:p>
      <w:pPr>
        <w:spacing w:line="360" w:lineRule="auto"/>
        <w:rPr>
          <w:rFonts w:ascii="Arial" w:hAnsi="Arial" w:cs="Arial"/>
          <w:lang w:val="pt-BR"/>
        </w:rPr>
      </w:pPr>
    </w:p>
    <w:p>
      <w:pPr>
        <w:rPr>
          <w:rFonts w:ascii="Arial" w:hAnsi="Arial" w:cs="Arial"/>
          <w:b/>
        </w:rPr>
      </w:pPr>
    </w:p>
    <w:p>
      <w:pPr>
        <w:rPr>
          <w:rFonts w:ascii="Arial" w:hAnsi="Arial" w:cs="Arial"/>
          <w:b/>
        </w:rPr>
      </w:pPr>
    </w:p>
    <w:sectPr>
      <w:headerReference r:id="rId3" w:type="default"/>
      <w:footnotePr>
        <w:pos w:val="beneathText"/>
      </w:footnotePr>
      <w:type w:val="continuous"/>
      <w:pgSz w:w="11906" w:h="16838"/>
      <w:pgMar w:top="1701" w:right="1134" w:bottom="1134" w:left="1701" w:header="709"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Symbol">
    <w:altName w:val="Abyssinica SIL"/>
    <w:panose1 w:val="05050102010706020507"/>
    <w:charset w:val="00"/>
    <w:family w:val="roman"/>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SimHei">
    <w:altName w:val="WenQuanYi Micro Hei"/>
    <w:panose1 w:val="02010609060101010101"/>
    <w:charset w:val="00"/>
    <w:family w:val="modern"/>
    <w:pitch w:val="default"/>
    <w:sig w:usb0="800002BF" w:usb1="38CF7CFA" w:usb2="00000016" w:usb3="00000000" w:csb0="00040001" w:csb1="0000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WenQuanYi Micro Hei">
    <w:panose1 w:val="020B0606030804020204"/>
    <w:charset w:val="86"/>
    <w:family w:val="auto"/>
    <w:pitch w:val="default"/>
    <w:sig w:usb0="E10002EF" w:usb1="6BDFFCFB" w:usb2="00800036" w:usb3="00000000" w:csb0="603E019F" w:csb1="DFD70000"/>
  </w:font>
  <w:font w:name="Abyssinica SIL">
    <w:panose1 w:val="02000603020000020004"/>
    <w:charset w:val="00"/>
    <w:family w:val="auto"/>
    <w:pitch w:val="default"/>
    <w:sig w:usb0="800000EF" w:usb1="5000A04B" w:usb2="00000828" w:usb3="00000000" w:csb0="20000001" w:csb1="00000000"/>
  </w:font>
  <w:font w:name="Georgia">
    <w:panose1 w:val="02040502050405020303"/>
    <w:charset w:val="00"/>
    <w:family w:val="auto"/>
    <w:pitch w:val="default"/>
    <w:sig w:usb0="00000287" w:usb1="00000000" w:usb2="00000000" w:usb3="00000000" w:csb0="2000009F" w:csb1="00000000"/>
  </w:font>
  <w:font w:name="SimSun">
    <w:altName w:val="WenQuanYi Micro Hei"/>
    <w:panose1 w:val="00000000000000000000"/>
    <w:charset w:val="86"/>
    <w:family w:val="auto"/>
    <w:pitch w:val="default"/>
    <w:sig w:usb0="00000000" w:usb1="00000000" w:usb2="00000000" w:usb3="00000000" w:csb0="00000000" w:csb1="00000000"/>
  </w:font>
  <w:font w:name="Liberation Sans">
    <w:panose1 w:val="020B0604020202020204"/>
    <w:charset w:val="00"/>
    <w:family w:val="swiss"/>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FreeSans">
    <w:panose1 w:val="020B0504020202020204"/>
    <w:charset w:val="00"/>
    <w:family w:val="auto"/>
    <w:pitch w:val="default"/>
    <w:sig w:usb0="E4839EFF" w:usb1="4600FDFF" w:usb2="000030A0" w:usb3="00000584" w:csb0="600001BF" w:csb1="DFF70000"/>
  </w:font>
  <w:font w:name="Segoe UI">
    <w:altName w:val="FreeSans"/>
    <w:panose1 w:val="020B0502040204020203"/>
    <w:charset w:val="00"/>
    <w:family w:val="swiss"/>
    <w:pitch w:val="default"/>
    <w:sig w:usb0="E4002EFF" w:usb1="C000E47F" w:usb2="00000009" w:usb3="00000000" w:csb0="000001FF" w:csb1="00000000"/>
  </w:font>
  <w:font w:name="Wingdings">
    <w:altName w:val="Abyssinica SIL"/>
    <w:panose1 w:val="05000000000000000000"/>
    <w:charset w:val="00"/>
    <w:family w:val="auto"/>
    <w:pitch w:val="default"/>
    <w:sig w:usb0="00000000" w:usb1="10000000" w:usb2="00000000" w:usb3="00000000" w:csb0="80000000" w:csb1="00000000"/>
  </w:font>
  <w:font w:name="Helvetica">
    <w:altName w:val="Arial"/>
    <w:panose1 w:val="020B0604020202020204"/>
    <w:charset w:val="00"/>
    <w:family w:val="swiss"/>
    <w:pitch w:val="default"/>
    <w:sig w:usb0="E0002AFF" w:usb1="C0007843" w:usb2="00000009" w:usb3="00000000" w:csb0="000001FF" w:csb1="00000000"/>
  </w:font>
  <w:font w:name="Century Gothic">
    <w:altName w:val="FreeSans"/>
    <w:panose1 w:val="020B0502020202020204"/>
    <w:charset w:val="00"/>
    <w:family w:val="swiss"/>
    <w:pitch w:val="default"/>
    <w:sig w:usb0="00000287" w:usb1="00000000" w:usb2="00000000" w:usb3="00000000" w:csb0="0000009F" w:csb1="0000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rFonts w:ascii="Arial" w:hAnsi="Arial" w:cs="Arial"/>
      </w:rPr>
    </w:pPr>
    <w:r>
      <w:rPr>
        <w:rFonts w:cs="Arial"/>
      </w:rPr>
      <w:fldChar w:fldCharType="begin"/>
    </w:r>
    <w:r>
      <w:rPr>
        <w:rFonts w:cs="Arial"/>
      </w:rPr>
      <w:instrText xml:space="preserve"> PAGE </w:instrText>
    </w:r>
    <w:r>
      <w:rPr>
        <w:rFonts w:cs="Arial"/>
      </w:rPr>
      <w:fldChar w:fldCharType="separate"/>
    </w:r>
    <w:r>
      <w:rPr>
        <w:rFonts w:cs="Arial"/>
        <w:lang w:val="zh-CN" w:eastAsia="zh-CN"/>
      </w:rPr>
      <w:t>41</w:t>
    </w:r>
    <w:r>
      <w:rPr>
        <w:rFonts w:cs="Arial"/>
      </w:rPr>
      <w:fldChar w:fldCharType="end"/>
    </w:r>
  </w:p>
  <w:p>
    <w:pPr>
      <w:pStyle w:val="9"/>
      <w:jc w:val="right"/>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
    <w:nsid w:val="00000001"/>
    <w:multiLevelType w:val="multilevel"/>
    <w:tmpl w:val="00000001"/>
    <w:lvl w:ilvl="0" w:tentative="1">
      <w:start w:val="1"/>
      <w:numFmt w:val="none"/>
      <w:pStyle w:val="2"/>
      <w:suff w:val="nothing"/>
      <w:lvlText w:val=""/>
      <w:lvlJc w:val="left"/>
      <w:pPr>
        <w:tabs>
          <w:tab w:val="left" w:pos="0"/>
        </w:tabs>
        <w:ind w:left="0" w:firstLine="0"/>
      </w:pPr>
    </w:lvl>
    <w:lvl w:ilvl="1" w:tentative="1">
      <w:start w:val="1"/>
      <w:numFmt w:val="none"/>
      <w:pStyle w:val="3"/>
      <w:suff w:val="nothing"/>
      <w:lvlText w:val=""/>
      <w:lvlJc w:val="left"/>
      <w:pPr>
        <w:tabs>
          <w:tab w:val="left" w:pos="0"/>
        </w:tabs>
        <w:ind w:left="0" w:firstLine="0"/>
      </w:pPr>
    </w:lvl>
    <w:lvl w:ilvl="2" w:tentative="1">
      <w:start w:val="1"/>
      <w:numFmt w:val="none"/>
      <w:pStyle w:val="4"/>
      <w:suff w:val="nothing"/>
      <w:lvlText w:val=""/>
      <w:lvlJc w:val="left"/>
      <w:pPr>
        <w:tabs>
          <w:tab w:val="left" w:pos="0"/>
        </w:tabs>
        <w:ind w:left="0" w:firstLine="0"/>
      </w:pPr>
    </w:lvl>
    <w:lvl w:ilvl="3" w:tentative="1">
      <w:start w:val="1"/>
      <w:numFmt w:val="none"/>
      <w:pStyle w:val="6"/>
      <w:suff w:val="nothing"/>
      <w:lvlText w:val=""/>
      <w:lvlJc w:val="left"/>
      <w:pPr>
        <w:tabs>
          <w:tab w:val="left" w:pos="0"/>
        </w:tabs>
        <w:ind w:left="0" w:firstLine="0"/>
      </w:p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3">
    <w:nsid w:val="00000003"/>
    <w:multiLevelType w:val="multilevel"/>
    <w:tmpl w:val="00000003"/>
    <w:lvl w:ilvl="0" w:tentative="1">
      <w:start w:val="1"/>
      <w:numFmt w:val="decimal"/>
      <w:lvlText w:val="%1."/>
      <w:lvlJc w:val="left"/>
      <w:pPr>
        <w:tabs>
          <w:tab w:val="left" w:pos="0"/>
        </w:tabs>
        <w:ind w:left="720" w:hanging="360"/>
      </w:pPr>
      <w:rPr>
        <w:rFonts w:hint="default" w:cs="Arial"/>
        <w:szCs w:val="28"/>
      </w:rPr>
    </w:lvl>
    <w:lvl w:ilvl="1" w:tentative="1">
      <w:start w:val="1"/>
      <w:numFmt w:val="decimal"/>
      <w:lvlText w:val="%1.%2."/>
      <w:lvlJc w:val="left"/>
      <w:pPr>
        <w:tabs>
          <w:tab w:val="left" w:pos="0"/>
        </w:tabs>
        <w:ind w:left="1430" w:hanging="720"/>
      </w:pPr>
      <w:rPr>
        <w:rFonts w:hint="default" w:ascii="Arial" w:hAnsi="Arial" w:cs="Arial"/>
        <w:b/>
        <w:bCs/>
        <w:color w:val="000000"/>
        <w:sz w:val="28"/>
        <w:szCs w:val="28"/>
        <w:lang w:val="pt-BR"/>
      </w:rPr>
    </w:lvl>
    <w:lvl w:ilvl="2" w:tentative="1">
      <w:start w:val="1"/>
      <w:numFmt w:val="decimal"/>
      <w:lvlText w:val="%1.%2.%3."/>
      <w:lvlJc w:val="left"/>
      <w:pPr>
        <w:tabs>
          <w:tab w:val="left" w:pos="0"/>
        </w:tabs>
        <w:ind w:left="1430" w:hanging="720"/>
      </w:pPr>
      <w:rPr>
        <w:rFonts w:hint="default" w:ascii="Arial" w:hAnsi="Arial" w:cs="Arial"/>
        <w:b/>
        <w:bCs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4">
    <w:nsid w:val="00000004"/>
    <w:multiLevelType w:val="multilevel"/>
    <w:tmpl w:val="00000004"/>
    <w:lvl w:ilvl="0" w:tentative="1">
      <w:start w:val="1"/>
      <w:numFmt w:val="decimal"/>
      <w:pStyle w:val="2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1505759204">
    <w:nsid w:val="59C00FE4"/>
    <w:multiLevelType w:val="multilevel"/>
    <w:tmpl w:val="59C00FE4"/>
    <w:lvl w:ilvl="0" w:tentative="1">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1"/>
  </w:num>
  <w:num w:numId="2">
    <w:abstractNumId w:val="4"/>
  </w:num>
  <w:num w:numId="3">
    <w:abstractNumId w:val="3"/>
  </w:num>
  <w:num w:numId="4">
    <w:abstractNumId w:val="15057592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attachedTemplate r:id="rId1"/>
  <w:documentProtection w:enforcement="0"/>
  <w:defaultTabStop w:val="708"/>
  <w:hyphenationZone w:val="360"/>
  <w:drawingGridHorizontalSpacing w:val="0"/>
  <w:drawingGridVerticalSpacing w:val="0"/>
  <w:displayHorizontalDrawingGridEvery w:val="0"/>
  <w:displayVerticalDrawingGridEvery w:val="0"/>
  <w:doNotUseMarginsForDrawingGridOrigin w:val="1"/>
  <w:drawingGridHorizontalOrigin w:val="0"/>
  <w:drawingGridVerticalOrigin w:val="0"/>
  <w:characterSpacingControl w:val="doNotCompress"/>
  <w:doNotValidateAgainstSchema/>
  <w:doNotDemarcateInvalidXml/>
  <w:footnotePr>
    <w:pos w:val="beneathText"/>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8A"/>
    <w:rsid w:val="001E1539"/>
    <w:rsid w:val="0031583E"/>
    <w:rsid w:val="003F236E"/>
    <w:rsid w:val="00430854"/>
    <w:rsid w:val="004950C8"/>
    <w:rsid w:val="0052719F"/>
    <w:rsid w:val="0053719D"/>
    <w:rsid w:val="00657530"/>
    <w:rsid w:val="007336F5"/>
    <w:rsid w:val="008A1A96"/>
    <w:rsid w:val="00AD4F8B"/>
    <w:rsid w:val="00B14742"/>
    <w:rsid w:val="00B84511"/>
    <w:rsid w:val="00B9376B"/>
    <w:rsid w:val="00BA288A"/>
    <w:rsid w:val="00C73451"/>
    <w:rsid w:val="00C75BF3"/>
    <w:rsid w:val="00E800EB"/>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s>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7" w:semiHidden="0" w:name="Normal"/>
    <w:lsdException w:qFormat="1" w:unhideWhenUsed="0" w:uiPriority="7" w:semiHidden="0" w:name="heading 1"/>
    <w:lsdException w:qFormat="1" w:unhideWhenUsed="0" w:uiPriority="7" w:semiHidden="0" w:name="heading 2"/>
    <w:lsdException w:qFormat="1" w:unhideWhenUsed="0" w:uiPriority="7" w:semiHidden="0" w:name="heading 3"/>
    <w:lsdException w:qFormat="1" w:unhideWhenUsed="0" w:uiPriority="7"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6" w:semiHidden="0" w:name="toc 1"/>
    <w:lsdException w:unhideWhenUsed="0" w:uiPriority="6" w:semiHidden="0" w:name="toc 2"/>
    <w:lsdException w:unhideWhenUsed="0" w:uiPriority="6"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6" w:semiHidden="0" w:name="header"/>
    <w:lsdException w:unhideWhenUsed="0" w:uiPriority="6" w:semiHidden="0" w:name="footer"/>
    <w:lsdException w:unhideWhenUsed="0" w:uiPriority="0" w:semiHidden="0" w:name="index heading"/>
    <w:lsdException w:qFormat="1" w:unhideWhenUsed="0" w:uiPriority="6"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7"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7"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6" w:semiHidden="0" w:name="Hyperlink"/>
    <w:lsdException w:unhideWhenUsed="0" w:uiPriority="0" w:semiHidden="0" w:name="FollowedHyperlink"/>
    <w:lsdException w:qFormat="1" w:unhideWhenUsed="0" w:uiPriority="6" w:semiHidden="0" w:name="Strong"/>
    <w:lsdException w:qFormat="1" w:unhideWhenUsed="0" w:uiPriority="6"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7"/>
    <w:pPr>
      <w:suppressAutoHyphens/>
      <w:spacing w:line="360" w:lineRule="auto"/>
    </w:pPr>
    <w:rPr>
      <w:rFonts w:ascii="Arial" w:hAnsi="Arial" w:eastAsia="Times New Roman"/>
      <w:sz w:val="24"/>
      <w:szCs w:val="24"/>
      <w:lang w:val="en-US" w:eastAsia="zh-CN" w:bidi="ar-SA"/>
    </w:rPr>
  </w:style>
  <w:style w:type="paragraph" w:styleId="2">
    <w:name w:val="heading 1"/>
    <w:basedOn w:val="1"/>
    <w:next w:val="1"/>
    <w:qFormat/>
    <w:uiPriority w:val="7"/>
    <w:pPr>
      <w:keepNext/>
      <w:keepLines/>
      <w:numPr>
        <w:ilvl w:val="0"/>
        <w:numId w:val="1"/>
      </w:numPr>
      <w:tabs>
        <w:tab w:val="left" w:pos="0"/>
      </w:tabs>
      <w:spacing w:before="240" w:after="0"/>
      <w:outlineLvl w:val="0"/>
    </w:pPr>
    <w:rPr>
      <w:rFonts w:ascii="Arial" w:hAnsi="Arial" w:cs="Arial"/>
      <w:b/>
      <w:color w:val="000000"/>
      <w:sz w:val="28"/>
      <w:szCs w:val="32"/>
    </w:rPr>
  </w:style>
  <w:style w:type="paragraph" w:styleId="3">
    <w:name w:val="heading 2"/>
    <w:basedOn w:val="1"/>
    <w:next w:val="1"/>
    <w:link w:val="83"/>
    <w:qFormat/>
    <w:uiPriority w:val="7"/>
    <w:pPr>
      <w:keepNext/>
      <w:numPr>
        <w:ilvl w:val="1"/>
        <w:numId w:val="1"/>
      </w:numPr>
      <w:tabs>
        <w:tab w:val="left" w:pos="0"/>
      </w:tabs>
      <w:spacing w:line="360" w:lineRule="auto"/>
      <w:ind w:left="0" w:right="0" w:firstLine="851"/>
      <w:jc w:val="both"/>
      <w:outlineLvl w:val="1"/>
    </w:pPr>
    <w:rPr>
      <w:rFonts w:ascii="Arial" w:hAnsi="Arial" w:cs="Arial"/>
      <w:bCs/>
      <w:iCs/>
      <w:szCs w:val="28"/>
      <w:lang w:val="pt-BR"/>
    </w:rPr>
  </w:style>
  <w:style w:type="paragraph" w:styleId="4">
    <w:name w:val="heading 3"/>
    <w:basedOn w:val="1"/>
    <w:next w:val="5"/>
    <w:qFormat/>
    <w:uiPriority w:val="7"/>
    <w:pPr>
      <w:numPr>
        <w:ilvl w:val="2"/>
        <w:numId w:val="1"/>
      </w:numPr>
      <w:tabs>
        <w:tab w:val="left" w:pos="0"/>
      </w:tabs>
      <w:spacing w:before="280" w:after="280"/>
      <w:outlineLvl w:val="2"/>
    </w:pPr>
    <w:rPr>
      <w:rFonts w:ascii="Arial" w:hAnsi="Arial" w:cs="Arial"/>
      <w:b/>
      <w:bCs/>
      <w:sz w:val="28"/>
      <w:szCs w:val="27"/>
    </w:rPr>
  </w:style>
  <w:style w:type="paragraph" w:styleId="6">
    <w:name w:val="heading 4"/>
    <w:basedOn w:val="1"/>
    <w:next w:val="1"/>
    <w:qFormat/>
    <w:uiPriority w:val="7"/>
    <w:pPr>
      <w:keepNext/>
      <w:numPr>
        <w:ilvl w:val="3"/>
        <w:numId w:val="1"/>
      </w:numPr>
      <w:tabs>
        <w:tab w:val="left" w:pos="0"/>
      </w:tabs>
      <w:spacing w:before="240" w:after="60" w:line="360" w:lineRule="auto"/>
      <w:ind w:left="0" w:right="0" w:firstLine="851"/>
      <w:jc w:val="both"/>
      <w:outlineLvl w:val="3"/>
    </w:pPr>
    <w:rPr>
      <w:rFonts w:ascii="Arial" w:hAnsi="Arial" w:eastAsia="Times New Roman" w:cs="Times New Roman"/>
      <w:bCs/>
      <w:szCs w:val="28"/>
    </w:rPr>
  </w:style>
  <w:style w:type="character" w:default="1" w:styleId="14">
    <w:name w:val="Default Paragraph Font"/>
    <w:semiHidden/>
    <w:uiPriority w:val="0"/>
  </w:style>
  <w:style w:type="table" w:default="1" w:styleId="18">
    <w:name w:val="Normal Table"/>
    <w:semiHidden/>
    <w:qFormat/>
    <w:uiPriority w:val="0"/>
    <w:tblPr>
      <w:tblStyle w:val="18"/>
      <w:tblLayout w:type="fixed"/>
      <w:tblCellMar>
        <w:top w:w="0" w:type="dxa"/>
        <w:left w:w="108" w:type="dxa"/>
        <w:bottom w:w="0" w:type="dxa"/>
        <w:right w:w="108" w:type="dxa"/>
      </w:tblCellMar>
    </w:tblPr>
    <w:tcPr>
      <w:textDirection w:val="lrTb"/>
    </w:tcPr>
  </w:style>
  <w:style w:type="paragraph" w:styleId="5">
    <w:name w:val="Body Text"/>
    <w:basedOn w:val="1"/>
    <w:uiPriority w:val="7"/>
    <w:pPr>
      <w:spacing w:before="0" w:after="140" w:line="288" w:lineRule="auto"/>
    </w:pPr>
  </w:style>
  <w:style w:type="paragraph" w:styleId="7">
    <w:name w:val="toc 2"/>
    <w:basedOn w:val="1"/>
    <w:next w:val="1"/>
    <w:uiPriority w:val="6"/>
    <w:pPr>
      <w:ind w:left="240" w:right="0" w:firstLine="0"/>
    </w:pPr>
  </w:style>
  <w:style w:type="paragraph" w:styleId="8">
    <w:name w:val="List"/>
    <w:basedOn w:val="5"/>
    <w:uiPriority w:val="7"/>
    <w:rPr>
      <w:rFonts w:cs="FreeSans"/>
    </w:rPr>
  </w:style>
  <w:style w:type="paragraph" w:styleId="9">
    <w:name w:val="header"/>
    <w:basedOn w:val="1"/>
    <w:uiPriority w:val="6"/>
  </w:style>
  <w:style w:type="paragraph" w:styleId="10">
    <w:name w:val="footer"/>
    <w:basedOn w:val="1"/>
    <w:uiPriority w:val="6"/>
  </w:style>
  <w:style w:type="paragraph" w:styleId="11">
    <w:name w:val="caption"/>
    <w:basedOn w:val="1"/>
    <w:next w:val="1"/>
    <w:qFormat/>
    <w:uiPriority w:val="6"/>
    <w:rPr>
      <w:b/>
      <w:bCs/>
      <w:sz w:val="20"/>
      <w:szCs w:val="20"/>
    </w:rPr>
  </w:style>
  <w:style w:type="paragraph" w:styleId="12">
    <w:name w:val="toc 3"/>
    <w:basedOn w:val="1"/>
    <w:next w:val="1"/>
    <w:uiPriority w:val="6"/>
    <w:pPr>
      <w:tabs>
        <w:tab w:val="left" w:pos="1100"/>
        <w:tab w:val="right" w:leader="dot" w:pos="9061"/>
      </w:tabs>
      <w:spacing w:before="0" w:after="100"/>
    </w:pPr>
  </w:style>
  <w:style w:type="paragraph" w:styleId="13">
    <w:name w:val="toc 1"/>
    <w:basedOn w:val="1"/>
    <w:next w:val="1"/>
    <w:uiPriority w:val="6"/>
    <w:pPr>
      <w:spacing w:before="0" w:after="200" w:line="276" w:lineRule="auto"/>
    </w:pPr>
    <w:rPr>
      <w:rFonts w:ascii="Calibri" w:hAnsi="Calibri" w:eastAsia="Calibri" w:cs="Calibri"/>
      <w:sz w:val="22"/>
      <w:szCs w:val="22"/>
      <w:lang w:val="pt-BR"/>
    </w:rPr>
  </w:style>
  <w:style w:type="character" w:styleId="15">
    <w:name w:val="Strong"/>
    <w:qFormat/>
    <w:uiPriority w:val="6"/>
    <w:rPr>
      <w:b/>
      <w:bCs/>
    </w:rPr>
  </w:style>
  <w:style w:type="character" w:styleId="16">
    <w:name w:val="Emphasis"/>
    <w:qFormat/>
    <w:uiPriority w:val="6"/>
    <w:rPr>
      <w:i/>
      <w:iCs/>
    </w:rPr>
  </w:style>
  <w:style w:type="character" w:styleId="17">
    <w:name w:val="Hyperlink"/>
    <w:uiPriority w:val="6"/>
    <w:rPr>
      <w:color w:val="0000FF"/>
      <w:u w:val="single"/>
    </w:rPr>
  </w:style>
  <w:style w:type="table" w:styleId="19">
    <w:name w:val="Table Grid"/>
    <w:basedOn w:val="18"/>
    <w:uiPriority w:val="0"/>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paragraph"/>
    <w:basedOn w:val="1"/>
    <w:uiPriority w:val="7"/>
    <w:pPr>
      <w:spacing w:before="280" w:after="280"/>
    </w:pPr>
    <w:rPr>
      <w:lang w:val="pt-BR"/>
    </w:rPr>
  </w:style>
  <w:style w:type="paragraph" w:customStyle="1" w:styleId="21">
    <w:name w:val="Estilo1"/>
    <w:basedOn w:val="22"/>
    <w:uiPriority w:val="7"/>
    <w:pPr>
      <w:numPr>
        <w:ilvl w:val="0"/>
        <w:numId w:val="2"/>
      </w:numPr>
      <w:tabs>
        <w:tab w:val="left" w:pos="0"/>
      </w:tabs>
      <w:jc w:val="both"/>
    </w:pPr>
    <w:rPr>
      <w:rFonts w:ascii="Arial" w:hAnsi="Arial" w:cs="Arial"/>
      <w:b/>
    </w:rPr>
  </w:style>
  <w:style w:type="paragraph" w:customStyle="1" w:styleId="22">
    <w:name w:val="Parágrafo da Lista1"/>
    <w:basedOn w:val="1"/>
    <w:uiPriority w:val="7"/>
    <w:pPr>
      <w:spacing w:before="0" w:after="0"/>
      <w:ind w:left="720" w:right="0" w:firstLine="0"/>
      <w:contextualSpacing/>
    </w:pPr>
  </w:style>
  <w:style w:type="paragraph" w:customStyle="1" w:styleId="23">
    <w:name w:val="Normal (Web)1"/>
    <w:basedOn w:val="1"/>
    <w:uiPriority w:val="7"/>
    <w:pPr>
      <w:spacing w:before="280" w:after="280"/>
    </w:pPr>
    <w:rPr>
      <w:lang w:val="pt-BR"/>
    </w:rPr>
  </w:style>
  <w:style w:type="paragraph" w:customStyle="1" w:styleId="24">
    <w:name w:val="Título1"/>
    <w:basedOn w:val="1"/>
    <w:next w:val="5"/>
    <w:uiPriority w:val="7"/>
    <w:pPr>
      <w:keepNext/>
      <w:spacing w:before="240" w:after="120"/>
    </w:pPr>
    <w:rPr>
      <w:rFonts w:ascii="Liberation Sans" w:hAnsi="Liberation Sans" w:eastAsia="Noto Sans CJK SC" w:cs="FreeSans"/>
      <w:sz w:val="28"/>
      <w:szCs w:val="28"/>
    </w:rPr>
  </w:style>
  <w:style w:type="paragraph" w:customStyle="1" w:styleId="25">
    <w:name w:val="Índice de ilustrações1"/>
    <w:basedOn w:val="1"/>
    <w:next w:val="1"/>
    <w:uiPriority w:val="6"/>
  </w:style>
  <w:style w:type="paragraph" w:customStyle="1" w:styleId="26">
    <w:name w:val="Conteúdo da tabela"/>
    <w:basedOn w:val="1"/>
    <w:uiPriority w:val="6"/>
    <w:pPr>
      <w:suppressLineNumbers/>
    </w:pPr>
  </w:style>
  <w:style w:type="paragraph" w:customStyle="1" w:styleId="27">
    <w:name w:val="Título de tabela"/>
    <w:basedOn w:val="26"/>
    <w:uiPriority w:val="7"/>
    <w:pPr>
      <w:suppressLineNumbers/>
      <w:jc w:val="center"/>
    </w:pPr>
    <w:rPr>
      <w:b/>
      <w:bCs/>
    </w:rPr>
  </w:style>
  <w:style w:type="paragraph" w:customStyle="1" w:styleId="28">
    <w:name w:val="Default"/>
    <w:uiPriority w:val="6"/>
    <w:pPr>
      <w:suppressAutoHyphens/>
      <w:autoSpaceDE w:val="0"/>
    </w:pPr>
    <w:rPr>
      <w:rFonts w:eastAsia="Calibri"/>
      <w:color w:val="000000"/>
      <w:sz w:val="24"/>
      <w:szCs w:val="24"/>
      <w:lang w:val="pt-BR" w:eastAsia="zh-CN" w:bidi="ar-SA"/>
    </w:rPr>
  </w:style>
  <w:style w:type="paragraph" w:styleId="29">
    <w:name w:val=""/>
    <w:basedOn w:val="1"/>
    <w:next w:val="1"/>
    <w:uiPriority w:val="6"/>
  </w:style>
  <w:style w:type="paragraph" w:customStyle="1" w:styleId="30">
    <w:name w:val="Índice"/>
    <w:basedOn w:val="1"/>
    <w:uiPriority w:val="6"/>
    <w:pPr>
      <w:suppressLineNumbers/>
    </w:pPr>
    <w:rPr>
      <w:rFonts w:cs="FreeSans"/>
    </w:rPr>
  </w:style>
  <w:style w:type="paragraph" w:customStyle="1" w:styleId="31">
    <w:name w:val="Texto de balão1"/>
    <w:basedOn w:val="1"/>
    <w:uiPriority w:val="7"/>
    <w:rPr>
      <w:rFonts w:ascii="Segoe UI" w:hAnsi="Segoe UI" w:cs="Segoe UI"/>
      <w:sz w:val="18"/>
      <w:szCs w:val="18"/>
    </w:rPr>
  </w:style>
  <w:style w:type="paragraph" w:customStyle="1" w:styleId="32">
    <w:name w:val="Texto em bloco1"/>
    <w:basedOn w:val="1"/>
    <w:uiPriority w:val="7"/>
    <w:pPr>
      <w:tabs>
        <w:tab w:val="left" w:pos="180"/>
      </w:tabs>
      <w:ind w:left="540" w:right="-135" w:hanging="540"/>
    </w:pPr>
    <w:rPr>
      <w:rFonts w:ascii="Arial" w:hAnsi="Arial" w:cs="Arial"/>
      <w:sz w:val="18"/>
      <w:szCs w:val="19"/>
      <w:lang w:val="pt-BR"/>
    </w:rPr>
  </w:style>
  <w:style w:type="paragraph" w:customStyle="1" w:styleId="33">
    <w:name w:val="Conteúdo do quadro"/>
    <w:basedOn w:val="1"/>
    <w:uiPriority w:val="6"/>
  </w:style>
  <w:style w:type="paragraph" w:customStyle="1" w:styleId="34">
    <w:name w:val="Texto de comentário1"/>
    <w:basedOn w:val="1"/>
    <w:uiPriority w:val="7"/>
    <w:rPr>
      <w:sz w:val="20"/>
      <w:szCs w:val="20"/>
    </w:rPr>
  </w:style>
  <w:style w:type="paragraph" w:customStyle="1" w:styleId="35">
    <w:name w:val="Assunto do comentário1"/>
    <w:basedOn w:val="34"/>
    <w:next w:val="34"/>
    <w:uiPriority w:val="7"/>
    <w:rPr>
      <w:b/>
      <w:bCs/>
    </w:rPr>
  </w:style>
  <w:style w:type="paragraph" w:styleId="36">
    <w:name w:val=""/>
    <w:basedOn w:val="2"/>
    <w:next w:val="1"/>
    <w:qFormat/>
    <w:uiPriority w:val="6"/>
    <w:pPr>
      <w:numPr>
        <w:ilvl w:val="0"/>
        <w:numId w:val="0"/>
      </w:numPr>
      <w:spacing w:before="480" w:after="0" w:line="276" w:lineRule="auto"/>
    </w:pPr>
    <w:rPr>
      <w:rFonts w:ascii="Cambria" w:hAnsi="Cambria" w:eastAsia="Times New Roman" w:cs="Times New Roman"/>
      <w:b w:val="0"/>
      <w:bCs/>
      <w:color w:val="365F91"/>
      <w:sz w:val="28"/>
      <w:szCs w:val="28"/>
      <w:lang w:val="pt-BR"/>
    </w:rPr>
  </w:style>
  <w:style w:type="paragraph" w:customStyle="1" w:styleId="37">
    <w:name w:val="Pré-formatação HTML1"/>
    <w:basedOn w:val="1"/>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BR"/>
    </w:rPr>
  </w:style>
  <w:style w:type="character" w:customStyle="1" w:styleId="38">
    <w:name w:val="WW8Num1z5"/>
    <w:uiPriority w:val="3"/>
  </w:style>
  <w:style w:type="character" w:customStyle="1" w:styleId="39">
    <w:name w:val="eop"/>
    <w:uiPriority w:val="7"/>
  </w:style>
  <w:style w:type="character" w:customStyle="1" w:styleId="40">
    <w:name w:val="WW8Num1z4"/>
    <w:uiPriority w:val="3"/>
  </w:style>
  <w:style w:type="character" w:customStyle="1" w:styleId="41">
    <w:name w:val="Menção"/>
    <w:uiPriority w:val="6"/>
    <w:rPr>
      <w:color w:val="2B579A"/>
      <w:shd w:val="clear" w:color="auto" w:fill="E6E6E6"/>
    </w:rPr>
  </w:style>
  <w:style w:type="character" w:customStyle="1" w:styleId="42">
    <w:name w:val="WW8Num3z0"/>
    <w:uiPriority w:val="3"/>
  </w:style>
  <w:style w:type="character" w:customStyle="1" w:styleId="43">
    <w:name w:val="WW8Num3z8"/>
    <w:uiPriority w:val="3"/>
  </w:style>
  <w:style w:type="character" w:customStyle="1" w:styleId="44">
    <w:name w:val="WW8Num9z1"/>
    <w:uiPriority w:val="3"/>
    <w:rPr>
      <w:rFonts w:hint="default" w:ascii="Courier New" w:hAnsi="Courier New" w:cs="Courier New"/>
      <w:sz w:val="20"/>
    </w:rPr>
  </w:style>
  <w:style w:type="character" w:customStyle="1" w:styleId="45">
    <w:name w:val="Rodapé Char"/>
    <w:uiPriority w:val="6"/>
    <w:rPr>
      <w:rFonts w:ascii="Times New Roman" w:hAnsi="Times New Roman" w:eastAsia="Times New Roman" w:cs="Times New Roman"/>
      <w:sz w:val="24"/>
      <w:szCs w:val="24"/>
      <w:lang w:val="en-US"/>
    </w:rPr>
  </w:style>
  <w:style w:type="character" w:customStyle="1" w:styleId="46">
    <w:name w:val="WW8Num2z4"/>
    <w:uiPriority w:val="3"/>
  </w:style>
  <w:style w:type="character" w:customStyle="1" w:styleId="47">
    <w:name w:val="WW8Num10z0"/>
    <w:uiPriority w:val="3"/>
    <w:rPr>
      <w:rFonts w:hint="default"/>
    </w:rPr>
  </w:style>
  <w:style w:type="character" w:customStyle="1" w:styleId="48">
    <w:name w:val="Assunto do comentário Char"/>
    <w:uiPriority w:val="7"/>
    <w:rPr>
      <w:rFonts w:ascii="Times New Roman" w:hAnsi="Times New Roman" w:eastAsia="Times New Roman" w:cs="Times New Roman"/>
      <w:b/>
      <w:bCs/>
      <w:lang w:val="en-US"/>
    </w:rPr>
  </w:style>
  <w:style w:type="character" w:customStyle="1" w:styleId="49">
    <w:name w:val="normaltextrun"/>
    <w:uiPriority w:val="7"/>
  </w:style>
  <w:style w:type="character" w:customStyle="1" w:styleId="50">
    <w:name w:val="WW8Num3z5"/>
    <w:uiPriority w:val="3"/>
  </w:style>
  <w:style w:type="character" w:customStyle="1" w:styleId="51">
    <w:name w:val="WW8Num3z6"/>
    <w:uiPriority w:val="3"/>
  </w:style>
  <w:style w:type="character" w:customStyle="1" w:styleId="52">
    <w:name w:val="WW8Num3z4"/>
    <w:uiPriority w:val="3"/>
  </w:style>
  <w:style w:type="character" w:customStyle="1" w:styleId="53">
    <w:name w:val="apple-converted-space"/>
    <w:uiPriority w:val="7"/>
  </w:style>
  <w:style w:type="character" w:customStyle="1" w:styleId="54">
    <w:name w:val="WW8Num9z0"/>
    <w:uiPriority w:val="3"/>
    <w:rPr>
      <w:rFonts w:hint="default" w:ascii="Symbol" w:hAnsi="Symbol" w:cs="Symbol"/>
      <w:sz w:val="20"/>
    </w:rPr>
  </w:style>
  <w:style w:type="character" w:customStyle="1" w:styleId="55">
    <w:name w:val="WW8Num3z1"/>
    <w:uiPriority w:val="3"/>
  </w:style>
  <w:style w:type="character" w:customStyle="1" w:styleId="56">
    <w:name w:val="WW8Num11z0"/>
    <w:uiPriority w:val="3"/>
    <w:rPr>
      <w:rFonts w:hint="default"/>
      <w:color w:val="000000"/>
    </w:rPr>
  </w:style>
  <w:style w:type="character" w:customStyle="1" w:styleId="57">
    <w:name w:val="Título 4 Char"/>
    <w:uiPriority w:val="7"/>
    <w:rPr>
      <w:rFonts w:ascii="Arial" w:hAnsi="Arial" w:eastAsia="Times New Roman" w:cs="Times New Roman"/>
      <w:bCs/>
      <w:sz w:val="24"/>
      <w:szCs w:val="28"/>
      <w:lang w:val="en-US"/>
    </w:rPr>
  </w:style>
  <w:style w:type="character" w:customStyle="1" w:styleId="58">
    <w:name w:val="WW8Num5z0"/>
    <w:uiPriority w:val="3"/>
    <w:rPr>
      <w:rFonts w:hint="default"/>
    </w:rPr>
  </w:style>
  <w:style w:type="character" w:customStyle="1" w:styleId="59">
    <w:name w:val="spellingerror"/>
    <w:uiPriority w:val="6"/>
  </w:style>
  <w:style w:type="character" w:customStyle="1" w:styleId="60">
    <w:name w:val="WW8Num2z7"/>
    <w:uiPriority w:val="3"/>
  </w:style>
  <w:style w:type="character" w:customStyle="1" w:styleId="61">
    <w:name w:val="WW8Num1z8"/>
    <w:uiPriority w:val="3"/>
  </w:style>
  <w:style w:type="character" w:customStyle="1" w:styleId="62">
    <w:name w:val="WW8Num7z0"/>
    <w:uiPriority w:val="3"/>
    <w:rPr>
      <w:rFonts w:hint="default" w:ascii="Arial" w:hAnsi="Arial" w:cs="Arial"/>
      <w:color w:val="222222"/>
    </w:rPr>
  </w:style>
  <w:style w:type="character" w:customStyle="1" w:styleId="63">
    <w:name w:val="WW8Num2z2"/>
    <w:uiPriority w:val="3"/>
  </w:style>
  <w:style w:type="character" w:customStyle="1" w:styleId="64">
    <w:name w:val="WW8Num6z3"/>
    <w:uiPriority w:val="3"/>
    <w:rPr>
      <w:rFonts w:hint="default"/>
      <w:color w:val="000000"/>
    </w:rPr>
  </w:style>
  <w:style w:type="character" w:customStyle="1" w:styleId="65">
    <w:name w:val="WW8Num6z1"/>
    <w:uiPriority w:val="3"/>
    <w:rPr>
      <w:rFonts w:hint="default" w:ascii="Arial" w:hAnsi="Arial" w:cs="Arial"/>
      <w:b/>
      <w:bCs/>
      <w:color w:val="000000"/>
      <w:sz w:val="28"/>
      <w:szCs w:val="28"/>
      <w:lang w:val="pt-BR"/>
    </w:rPr>
  </w:style>
  <w:style w:type="character" w:customStyle="1" w:styleId="66">
    <w:name w:val="WW8Num4z0"/>
    <w:uiPriority w:val="3"/>
    <w:rPr>
      <w:rFonts w:hint="default"/>
    </w:rPr>
  </w:style>
  <w:style w:type="character" w:customStyle="1" w:styleId="67">
    <w:name w:val="WW8Num9z2"/>
    <w:uiPriority w:val="3"/>
    <w:rPr>
      <w:rFonts w:hint="default" w:ascii="Wingdings" w:hAnsi="Wingdings" w:cs="Wingdings"/>
      <w:sz w:val="20"/>
    </w:rPr>
  </w:style>
  <w:style w:type="character" w:customStyle="1" w:styleId="68">
    <w:name w:val="scx213458102"/>
    <w:uiPriority w:val="7"/>
  </w:style>
  <w:style w:type="character" w:customStyle="1" w:styleId="69">
    <w:name w:val="WW8Num2z5"/>
    <w:uiPriority w:val="3"/>
  </w:style>
  <w:style w:type="character" w:customStyle="1" w:styleId="70">
    <w:name w:val="Pré-formatação HTML Char"/>
    <w:uiPriority w:val="14"/>
    <w:rPr>
      <w:rFonts w:ascii="Courier New" w:hAnsi="Courier New" w:eastAsia="Times New Roman" w:cs="Courier New"/>
    </w:rPr>
  </w:style>
  <w:style w:type="character" w:customStyle="1" w:styleId="71">
    <w:name w:val="Título 1 Char"/>
    <w:uiPriority w:val="7"/>
    <w:rPr>
      <w:rFonts w:ascii="Arial" w:hAnsi="Arial" w:eastAsia="Times New Roman" w:cs="Arial"/>
      <w:b/>
      <w:color w:val="000000"/>
      <w:sz w:val="28"/>
      <w:szCs w:val="32"/>
      <w:lang w:val="en-US"/>
    </w:rPr>
  </w:style>
  <w:style w:type="character" w:customStyle="1" w:styleId="72">
    <w:name w:val="WW8Num2z3"/>
    <w:uiPriority w:val="3"/>
  </w:style>
  <w:style w:type="character" w:customStyle="1" w:styleId="73">
    <w:name w:val="WW8Num5z1"/>
    <w:uiPriority w:val="3"/>
    <w:rPr>
      <w:rFonts w:hint="default" w:ascii="Arial" w:hAnsi="Arial" w:cs="Arial"/>
      <w:b/>
      <w:sz w:val="28"/>
      <w:szCs w:val="28"/>
      <w:lang w:val="pt-BR"/>
    </w:rPr>
  </w:style>
  <w:style w:type="character" w:customStyle="1" w:styleId="74">
    <w:name w:val="WW8Num6z2"/>
    <w:uiPriority w:val="3"/>
    <w:rPr>
      <w:rFonts w:hint="default" w:ascii="Arial" w:hAnsi="Arial" w:cs="Arial"/>
      <w:b/>
      <w:color w:val="000000"/>
      <w:sz w:val="24"/>
      <w:szCs w:val="24"/>
      <w:lang w:val="pt-BR"/>
    </w:rPr>
  </w:style>
  <w:style w:type="character" w:customStyle="1" w:styleId="75">
    <w:name w:val="WW8Num3z2"/>
    <w:uiPriority w:val="3"/>
  </w:style>
  <w:style w:type="character" w:customStyle="1" w:styleId="76">
    <w:name w:val="Fonte parág. padrão1"/>
    <w:uiPriority w:val="6"/>
  </w:style>
  <w:style w:type="character" w:customStyle="1" w:styleId="77">
    <w:name w:val="WW8Num6z0"/>
    <w:uiPriority w:val="3"/>
    <w:rPr>
      <w:rFonts w:hint="default" w:cs="Arial"/>
      <w:szCs w:val="28"/>
    </w:rPr>
  </w:style>
  <w:style w:type="character" w:customStyle="1" w:styleId="78">
    <w:name w:val="WW8Num2z0"/>
    <w:uiPriority w:val="3"/>
  </w:style>
  <w:style w:type="character" w:customStyle="1" w:styleId="79">
    <w:name w:val="WW8Num13z1"/>
    <w:uiPriority w:val="3"/>
    <w:rPr>
      <w:rFonts w:hint="default" w:ascii="Arial" w:hAnsi="Arial" w:cs="Arial"/>
      <w:b/>
      <w:color w:val="000000"/>
      <w:sz w:val="24"/>
      <w:szCs w:val="24"/>
    </w:rPr>
  </w:style>
  <w:style w:type="character" w:customStyle="1" w:styleId="80">
    <w:name w:val="WW8Num1z1"/>
    <w:uiPriority w:val="3"/>
  </w:style>
  <w:style w:type="character" w:customStyle="1" w:styleId="81">
    <w:name w:val="WW8Num1z6"/>
    <w:uiPriority w:val="3"/>
  </w:style>
  <w:style w:type="character" w:customStyle="1" w:styleId="82">
    <w:name w:val="Texto de comentário Char"/>
    <w:uiPriority w:val="7"/>
    <w:rPr>
      <w:rFonts w:ascii="Times New Roman" w:hAnsi="Times New Roman" w:eastAsia="Times New Roman" w:cs="Times New Roman"/>
      <w:lang w:val="en-US"/>
    </w:rPr>
  </w:style>
  <w:style w:type="character" w:customStyle="1" w:styleId="83">
    <w:name w:val="Título 2 Char1"/>
    <w:link w:val="3"/>
    <w:uiPriority w:val="7"/>
    <w:rPr>
      <w:rFonts w:ascii="Arial" w:hAnsi="Arial" w:cs="Arial"/>
      <w:bCs/>
      <w:iCs/>
      <w:szCs w:val="28"/>
      <w:lang w:val="pt-BR"/>
    </w:rPr>
  </w:style>
  <w:style w:type="character" w:customStyle="1" w:styleId="84">
    <w:name w:val="WW8Num1z2"/>
    <w:uiPriority w:val="3"/>
  </w:style>
  <w:style w:type="character" w:customStyle="1" w:styleId="85">
    <w:name w:val="Texto de balão Char"/>
    <w:uiPriority w:val="7"/>
    <w:rPr>
      <w:rFonts w:ascii="Segoe UI" w:hAnsi="Segoe UI" w:eastAsia="Times New Roman" w:cs="Segoe UI"/>
      <w:sz w:val="18"/>
      <w:szCs w:val="18"/>
      <w:lang w:val="en-US"/>
    </w:rPr>
  </w:style>
  <w:style w:type="character" w:customStyle="1" w:styleId="86">
    <w:name w:val="WW8Num1z3"/>
    <w:uiPriority w:val="3"/>
  </w:style>
  <w:style w:type="character" w:customStyle="1" w:styleId="87">
    <w:name w:val="WW8Num3z7"/>
    <w:uiPriority w:val="3"/>
  </w:style>
  <w:style w:type="character" w:customStyle="1" w:styleId="88">
    <w:name w:val="WW8Num2z8"/>
    <w:uiPriority w:val="3"/>
  </w:style>
  <w:style w:type="character" w:customStyle="1" w:styleId="89">
    <w:name w:val="Cabeçalho Char"/>
    <w:uiPriority w:val="6"/>
    <w:rPr>
      <w:rFonts w:ascii="Times New Roman" w:hAnsi="Times New Roman" w:eastAsia="Times New Roman" w:cs="Times New Roman"/>
      <w:sz w:val="24"/>
      <w:szCs w:val="24"/>
      <w:lang w:val="en-US"/>
    </w:rPr>
  </w:style>
  <w:style w:type="character" w:customStyle="1" w:styleId="90">
    <w:name w:val="WW8Num2z1"/>
    <w:uiPriority w:val="3"/>
  </w:style>
  <w:style w:type="character" w:customStyle="1" w:styleId="91">
    <w:name w:val="Título 3 Char"/>
    <w:uiPriority w:val="7"/>
    <w:rPr>
      <w:rFonts w:ascii="Arial" w:hAnsi="Arial" w:eastAsia="Times New Roman" w:cs="Arial"/>
      <w:b/>
      <w:bCs/>
      <w:sz w:val="28"/>
      <w:szCs w:val="27"/>
    </w:rPr>
  </w:style>
  <w:style w:type="character" w:customStyle="1" w:styleId="92">
    <w:name w:val="WW8Num8z0"/>
    <w:uiPriority w:val="3"/>
    <w:rPr>
      <w:rFonts w:hint="default"/>
      <w:color w:val="000000"/>
    </w:rPr>
  </w:style>
  <w:style w:type="character" w:customStyle="1" w:styleId="93">
    <w:name w:val="WW8Num2z6"/>
    <w:uiPriority w:val="3"/>
  </w:style>
  <w:style w:type="character" w:customStyle="1" w:styleId="94">
    <w:name w:val="txt"/>
    <w:uiPriority w:val="0"/>
  </w:style>
  <w:style w:type="character" w:customStyle="1" w:styleId="95">
    <w:name w:val="Ref. de comentário1"/>
    <w:uiPriority w:val="6"/>
    <w:rPr>
      <w:sz w:val="16"/>
      <w:szCs w:val="16"/>
    </w:rPr>
  </w:style>
  <w:style w:type="character" w:customStyle="1" w:styleId="96">
    <w:name w:val="hps"/>
    <w:basedOn w:val="76"/>
    <w:uiPriority w:val="7"/>
  </w:style>
  <w:style w:type="character" w:customStyle="1" w:styleId="97">
    <w:name w:val="WW8Num12z0"/>
    <w:uiPriority w:val="3"/>
    <w:rPr>
      <w:rFonts w:hint="default" w:cs="Arial"/>
      <w:szCs w:val="28"/>
      <w:lang w:val="pt-BR"/>
    </w:rPr>
  </w:style>
  <w:style w:type="character" w:customStyle="1" w:styleId="98">
    <w:name w:val="WW8Num13z0"/>
    <w:uiPriority w:val="3"/>
    <w:rPr>
      <w:rFonts w:hint="default"/>
      <w:color w:val="000000"/>
    </w:rPr>
  </w:style>
  <w:style w:type="character" w:customStyle="1" w:styleId="99">
    <w:name w:val="Estilo1 Char"/>
    <w:uiPriority w:val="7"/>
    <w:rPr>
      <w:rFonts w:ascii="Arial" w:hAnsi="Arial" w:eastAsia="Times New Roman" w:cs="Arial"/>
      <w:b/>
      <w:sz w:val="24"/>
      <w:szCs w:val="24"/>
      <w:lang w:val="en-US"/>
    </w:rPr>
  </w:style>
  <w:style w:type="character" w:customStyle="1" w:styleId="100">
    <w:name w:val="Parágrafo da Lista Char"/>
    <w:uiPriority w:val="7"/>
    <w:rPr>
      <w:rFonts w:ascii="Times New Roman" w:hAnsi="Times New Roman" w:eastAsia="Times New Roman" w:cs="Times New Roman"/>
      <w:sz w:val="24"/>
      <w:szCs w:val="24"/>
      <w:lang w:val="en-US"/>
    </w:rPr>
  </w:style>
  <w:style w:type="character" w:customStyle="1" w:styleId="101">
    <w:name w:val="WW8Num1z7"/>
    <w:uiPriority w:val="3"/>
  </w:style>
  <w:style w:type="character" w:customStyle="1" w:styleId="102">
    <w:name w:val="WW8Num3z3"/>
    <w:uiPriority w:val="3"/>
  </w:style>
  <w:style w:type="character" w:customStyle="1" w:styleId="103">
    <w:name w:val="WW8Num1z0"/>
    <w:uiPriority w:val="3"/>
  </w:style>
  <w:style w:type="character" w:customStyle="1" w:styleId="104">
    <w:name w:val="Título 2 Char"/>
    <w:uiPriority w:val="7"/>
    <w:rPr>
      <w:rFonts w:ascii="Arial" w:hAnsi="Arial" w:eastAsia="Times New Roman" w:cs="Arial"/>
      <w:bCs/>
      <w:i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gabriel/\\server206\coord\Diogo\02 - COORDENA&#199;&#195;O\1SEM2016\21 - TCC\1.0 - DOCUMENTOS BASE\9.0 - Modelo de Monografia de TCC - Rev.01.dot" TargetMode="External"/></Relationships>
</file>

<file path=word/theme/theme1.xml><?xml version="1.0" encoding="utf-8"?>
<a:theme xmlns:a="http://schemas.openxmlformats.org/drawingml/2006/main" name="Office">
  <a:themeElements>
    <a:clrScheme name="Office">
      <a:dk1>
        <a:sysClr val="windowText" lastClr="5C616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9.0 - Modelo de Monografia de TCC - Rev.01</Template>
  <Pages>41</Pages>
  <Words>7818</Words>
  <Characters>42219</Characters>
  <Lines>351</Lines>
  <Paragraphs>99</Paragraphs>
  <ScaleCrop>false</ScaleCrop>
  <LinksUpToDate>false</LinksUpToDate>
  <CharactersWithSpaces>49938</CharactersWithSpaces>
  <Application>WPS Office Comunidade_10.1.0.5707_F1E327BC-269C-435d-A152-05C5408002CA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2017-05-09T06:55:00Z</dcterms:created>
  <dc:creator>Usuario</dc:creator>
  <cp:lastModifiedBy>Gabriel Coelho</cp:lastModifiedBy>
  <dcterms:modified xsi:type="dcterms:W3CDTF">2017-09-25T13:20:13Z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